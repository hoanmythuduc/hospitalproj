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F0DF825" w14:textId="78FE996D" w:rsidR="0041154C" w:rsidRPr="00DE5F54" w:rsidRDefault="006F03A2" w:rsidP="000350E8">
      <w:pPr>
        <w:spacing w:before="0" w:after="0" w:line="276" w:lineRule="auto"/>
        <w:ind w:left="270" w:hanging="90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szCs w:val="22"/>
        </w:rPr>
        <w:t xml:space="preserve"> </w:t>
      </w:r>
      <w:r w:rsidR="0041154C" w:rsidRPr="00DE5F54">
        <w:rPr>
          <w:rFonts w:asciiTheme="minorHAnsi" w:hAnsiTheme="minorHAnsi" w:cstheme="minorHAnsi"/>
          <w:b/>
          <w:bCs/>
          <w:sz w:val="24"/>
        </w:rPr>
        <w:t>Tên thiết bị:</w:t>
      </w:r>
      <w:r w:rsidR="0089336D" w:rsidRPr="0089336D">
        <w:t xml:space="preserve"> </w:t>
      </w:r>
      <w:r w:rsidR="0089336D" w:rsidRPr="0089336D">
        <w:rPr>
          <w:rFonts w:asciiTheme="minorHAnsi" w:hAnsiTheme="minorHAnsi" w:cstheme="minorHAnsi"/>
          <w:b/>
          <w:bCs/>
          <w:sz w:val="24"/>
        </w:rPr>
        <w:t>{{equipmentName}}</w:t>
      </w:r>
    </w:p>
    <w:p w14:paraId="55F5AF3F" w14:textId="46563CF8" w:rsidR="0041154C" w:rsidRPr="00DE5F54" w:rsidRDefault="006F03A2" w:rsidP="000350E8">
      <w:pPr>
        <w:pStyle w:val="Header"/>
        <w:tabs>
          <w:tab w:val="center" w:pos="9072"/>
        </w:tabs>
        <w:spacing w:before="0" w:after="0" w:line="276" w:lineRule="auto"/>
        <w:ind w:left="142" w:firstLine="38"/>
        <w:rPr>
          <w:rFonts w:asciiTheme="minorHAnsi" w:hAnsiTheme="minorHAnsi" w:cstheme="minorHAnsi"/>
          <w:sz w:val="24"/>
        </w:rPr>
      </w:pPr>
      <w:r w:rsidRPr="00DE5F54">
        <w:rPr>
          <w:rFonts w:asciiTheme="minorHAnsi" w:hAnsiTheme="minorHAnsi" w:cstheme="minorHAnsi"/>
          <w:b/>
          <w:bCs/>
          <w:sz w:val="24"/>
        </w:rPr>
        <w:t xml:space="preserve"> </w:t>
      </w:r>
      <w:r w:rsidR="0041154C" w:rsidRPr="00DE5F54">
        <w:rPr>
          <w:rFonts w:asciiTheme="minorHAnsi" w:hAnsiTheme="minorHAnsi" w:cstheme="minorHAnsi"/>
          <w:b/>
          <w:bCs/>
          <w:sz w:val="24"/>
        </w:rPr>
        <w:t>Ký hiệu/hãng:</w:t>
      </w:r>
      <w:r w:rsidR="0089336D" w:rsidRPr="0089336D">
        <w:t xml:space="preserve"> </w:t>
      </w:r>
      <w:r w:rsidR="0089336D" w:rsidRPr="0089336D">
        <w:rPr>
          <w:rFonts w:asciiTheme="minorHAnsi" w:hAnsiTheme="minorHAnsi" w:cstheme="minorHAnsi"/>
          <w:b/>
          <w:bCs/>
          <w:sz w:val="24"/>
        </w:rPr>
        <w:t>{{modelManufacturer}}</w:t>
      </w:r>
      <w:r w:rsidR="00EF2D73" w:rsidRPr="00DE5F54">
        <w:rPr>
          <w:rFonts w:asciiTheme="minorHAnsi" w:hAnsiTheme="minorHAnsi" w:cstheme="minorHAnsi"/>
          <w:sz w:val="24"/>
        </w:rPr>
        <w:t xml:space="preserve">  </w:t>
      </w:r>
      <w:r w:rsidR="0041154C" w:rsidRPr="00DE5F54">
        <w:rPr>
          <w:rFonts w:asciiTheme="minorHAnsi" w:hAnsiTheme="minorHAnsi" w:cstheme="minorHAnsi"/>
          <w:sz w:val="24"/>
        </w:rPr>
        <w:tab/>
        <w:t xml:space="preserve">                           </w:t>
      </w:r>
      <w:r w:rsidR="00B20F9E" w:rsidRPr="00DE5F54">
        <w:rPr>
          <w:rFonts w:asciiTheme="minorHAnsi" w:hAnsiTheme="minorHAnsi" w:cstheme="minorHAnsi"/>
          <w:sz w:val="24"/>
        </w:rPr>
        <w:t xml:space="preserve">                                          </w:t>
      </w:r>
      <w:r w:rsidR="00A00D27" w:rsidRPr="00DE5F54">
        <w:rPr>
          <w:rFonts w:asciiTheme="minorHAnsi" w:hAnsiTheme="minorHAnsi" w:cstheme="minorHAnsi"/>
          <w:sz w:val="24"/>
        </w:rPr>
        <w:t xml:space="preserve">           </w:t>
      </w:r>
      <w:r w:rsidR="009C4B18">
        <w:rPr>
          <w:rFonts w:asciiTheme="minorHAnsi" w:hAnsiTheme="minorHAnsi" w:cstheme="minorHAnsi"/>
          <w:sz w:val="24"/>
        </w:rPr>
        <w:t xml:space="preserve">     </w:t>
      </w:r>
      <w:r w:rsidR="0041154C" w:rsidRPr="00DE5F54">
        <w:rPr>
          <w:rFonts w:asciiTheme="minorHAnsi" w:hAnsiTheme="minorHAnsi" w:cstheme="minorHAnsi"/>
          <w:b/>
          <w:bCs/>
          <w:sz w:val="24"/>
        </w:rPr>
        <w:t>Người phụ trách:</w:t>
      </w:r>
      <w:r w:rsidR="0089336D" w:rsidRPr="0089336D">
        <w:t xml:space="preserve"> </w:t>
      </w:r>
      <w:r w:rsidR="0089336D" w:rsidRPr="0089336D">
        <w:rPr>
          <w:rFonts w:asciiTheme="minorHAnsi" w:hAnsiTheme="minorHAnsi" w:cstheme="minorHAnsi"/>
          <w:b/>
          <w:bCs/>
          <w:sz w:val="24"/>
        </w:rPr>
        <w:t>{{preparerName}}</w:t>
      </w:r>
      <w:r w:rsidR="00EF2D73" w:rsidRPr="00DE5F54">
        <w:rPr>
          <w:rFonts w:asciiTheme="minorHAnsi" w:hAnsiTheme="minorHAnsi" w:cstheme="minorHAnsi"/>
          <w:sz w:val="24"/>
        </w:rPr>
        <w:t xml:space="preserve"> </w:t>
      </w:r>
    </w:p>
    <w:p w14:paraId="4D50F2B5" w14:textId="6CE31AAE" w:rsidR="0041154C" w:rsidRPr="00DE5F54" w:rsidRDefault="006F03A2" w:rsidP="000350E8">
      <w:pPr>
        <w:pStyle w:val="Header"/>
        <w:tabs>
          <w:tab w:val="clear" w:pos="8640"/>
          <w:tab w:val="center" w:pos="9072"/>
          <w:tab w:val="right" w:pos="10440"/>
        </w:tabs>
        <w:spacing w:before="0" w:line="276" w:lineRule="auto"/>
        <w:ind w:left="270" w:hanging="90"/>
        <w:rPr>
          <w:rFonts w:asciiTheme="minorHAnsi" w:hAnsiTheme="minorHAnsi" w:cstheme="minorHAnsi"/>
          <w:sz w:val="24"/>
        </w:rPr>
      </w:pPr>
      <w:r w:rsidRPr="00DE5F54">
        <w:rPr>
          <w:rFonts w:asciiTheme="minorHAnsi" w:hAnsiTheme="minorHAnsi" w:cstheme="minorHAnsi"/>
          <w:b/>
          <w:bCs/>
          <w:sz w:val="24"/>
        </w:rPr>
        <w:t xml:space="preserve"> </w:t>
      </w:r>
      <w:r w:rsidR="0041154C" w:rsidRPr="00DE5F54">
        <w:rPr>
          <w:rFonts w:asciiTheme="minorHAnsi" w:hAnsiTheme="minorHAnsi" w:cstheme="minorHAnsi"/>
          <w:b/>
          <w:bCs/>
          <w:sz w:val="24"/>
        </w:rPr>
        <w:t>Mã thiết bị:</w:t>
      </w:r>
      <w:r w:rsidR="0089336D" w:rsidRPr="0089336D">
        <w:t xml:space="preserve"> </w:t>
      </w:r>
      <w:r w:rsidR="0089336D" w:rsidRPr="0089336D">
        <w:rPr>
          <w:rFonts w:asciiTheme="minorHAnsi" w:hAnsiTheme="minorHAnsi" w:cstheme="minorHAnsi"/>
          <w:b/>
          <w:bCs/>
          <w:sz w:val="24"/>
        </w:rPr>
        <w:t>{{equipmentCode}}</w:t>
      </w:r>
      <w:r w:rsidR="00EF2D73" w:rsidRPr="00DE5F54">
        <w:rPr>
          <w:rFonts w:asciiTheme="minorHAnsi" w:hAnsiTheme="minorHAnsi" w:cstheme="minorHAnsi"/>
          <w:sz w:val="24"/>
        </w:rPr>
        <w:t xml:space="preserve"> </w:t>
      </w:r>
      <w:r w:rsidR="00A00D27" w:rsidRPr="00DE5F54">
        <w:rPr>
          <w:rFonts w:asciiTheme="minorHAnsi" w:hAnsiTheme="minorHAnsi" w:cstheme="minorHAnsi"/>
          <w:sz w:val="24"/>
        </w:rPr>
        <w:tab/>
      </w:r>
      <w:r w:rsidR="0041154C" w:rsidRPr="00DE5F54">
        <w:rPr>
          <w:rFonts w:asciiTheme="minorHAnsi" w:hAnsiTheme="minorHAnsi" w:cstheme="minorHAnsi"/>
          <w:sz w:val="24"/>
        </w:rPr>
        <w:t xml:space="preserve">        </w:t>
      </w:r>
      <w:r w:rsidR="009C4B18">
        <w:rPr>
          <w:rFonts w:asciiTheme="minorHAnsi" w:hAnsiTheme="minorHAnsi" w:cstheme="minorHAnsi"/>
          <w:sz w:val="24"/>
        </w:rPr>
        <w:tab/>
      </w:r>
      <w:r w:rsidR="0041154C" w:rsidRPr="00DE5F54">
        <w:rPr>
          <w:rFonts w:asciiTheme="minorHAnsi" w:hAnsiTheme="minorHAnsi" w:cstheme="minorHAnsi"/>
          <w:b/>
          <w:bCs/>
          <w:sz w:val="24"/>
        </w:rPr>
        <w:t>Vị trí:</w:t>
      </w:r>
      <w:r w:rsidR="0089336D" w:rsidRPr="0089336D">
        <w:t xml:space="preserve"> </w:t>
      </w:r>
      <w:r w:rsidR="0089336D" w:rsidRPr="0089336D">
        <w:rPr>
          <w:rFonts w:asciiTheme="minorHAnsi" w:hAnsiTheme="minorHAnsi" w:cstheme="minorHAnsi"/>
          <w:b/>
          <w:bCs/>
          <w:sz w:val="24"/>
        </w:rPr>
        <w:t>{{location}}</w:t>
      </w:r>
      <w:r w:rsidR="0041154C" w:rsidRPr="00DE5F54">
        <w:rPr>
          <w:rFonts w:asciiTheme="minorHAnsi" w:hAnsiTheme="minorHAnsi" w:cstheme="minorHAnsi"/>
          <w:sz w:val="24"/>
        </w:rPr>
        <w:t xml:space="preserve"> </w:t>
      </w:r>
      <w:r w:rsidR="00A00D27" w:rsidRPr="00DE5F54">
        <w:rPr>
          <w:rFonts w:asciiTheme="minorHAnsi" w:hAnsiTheme="minorHAnsi" w:cstheme="minorHAnsi"/>
          <w:sz w:val="24"/>
        </w:rPr>
        <w:t xml:space="preserve"> </w:t>
      </w:r>
      <w:r w:rsidR="00A00D27" w:rsidRPr="00DE5F54">
        <w:rPr>
          <w:rFonts w:asciiTheme="minorHAnsi" w:hAnsiTheme="minorHAnsi" w:cstheme="minorHAnsi"/>
          <w:sz w:val="24"/>
        </w:rPr>
        <w:tab/>
      </w:r>
      <w:r w:rsidR="0041154C" w:rsidRPr="00DE5F54">
        <w:rPr>
          <w:rFonts w:asciiTheme="minorHAnsi" w:hAnsiTheme="minorHAnsi" w:cstheme="minorHAnsi"/>
          <w:b/>
          <w:bCs/>
          <w:sz w:val="24"/>
        </w:rPr>
        <w:t xml:space="preserve">Tháng: </w:t>
      </w:r>
      <w:r w:rsidR="0089336D" w:rsidRPr="0089336D">
        <w:rPr>
          <w:rFonts w:asciiTheme="minorHAnsi" w:hAnsiTheme="minorHAnsi" w:cstheme="minorHAnsi"/>
          <w:b/>
          <w:bCs/>
          <w:sz w:val="24"/>
        </w:rPr>
        <w:t>{{month}} / {{year}}</w:t>
      </w:r>
    </w:p>
    <w:tbl>
      <w:tblPr>
        <w:tblStyle w:val="TableGrid"/>
        <w:tblW w:w="15188" w:type="dxa"/>
        <w:tblInd w:w="137" w:type="dxa"/>
        <w:tblLook w:val="04A0" w:firstRow="1" w:lastRow="0" w:firstColumn="1" w:lastColumn="0" w:noHBand="0" w:noVBand="1"/>
      </w:tblPr>
      <w:tblGrid>
        <w:gridCol w:w="1163"/>
        <w:gridCol w:w="1404"/>
        <w:gridCol w:w="1803"/>
        <w:gridCol w:w="1803"/>
        <w:gridCol w:w="1803"/>
        <w:gridCol w:w="1803"/>
        <w:gridCol w:w="1803"/>
        <w:gridCol w:w="1803"/>
        <w:gridCol w:w="1773"/>
        <w:gridCol w:w="30"/>
      </w:tblGrid>
      <w:tr w:rsidR="0041154C" w:rsidRPr="002D0505" w14:paraId="3BDAC76C" w14:textId="77777777" w:rsidTr="00D74678">
        <w:trPr>
          <w:trHeight w:val="612"/>
        </w:trPr>
        <w:tc>
          <w:tcPr>
            <w:tcW w:w="2567" w:type="dxa"/>
            <w:gridSpan w:val="2"/>
            <w:shd w:val="clear" w:color="auto" w:fill="D9D9D9" w:themeFill="background1" w:themeFillShade="D9"/>
            <w:vAlign w:val="center"/>
          </w:tcPr>
          <w:p w14:paraId="357BD608" w14:textId="77777777" w:rsidR="0041154C" w:rsidRPr="002D0505" w:rsidRDefault="0041154C" w:rsidP="002D0505"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D0505">
              <w:rPr>
                <w:rFonts w:asciiTheme="minorHAnsi" w:hAnsiTheme="minorHAnsi" w:cstheme="minorHAnsi"/>
                <w:b/>
                <w:sz w:val="24"/>
              </w:rPr>
              <w:t>Thời gian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6ACEC74C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D0505">
              <w:rPr>
                <w:rFonts w:asciiTheme="minorHAnsi" w:hAnsiTheme="minorHAnsi" w:cstheme="minorHAnsi"/>
                <w:b/>
                <w:sz w:val="24"/>
              </w:rPr>
              <w:t>Thứ 2</w:t>
            </w:r>
          </w:p>
          <w:p w14:paraId="19C09903" w14:textId="2C2C1A4B" w:rsidR="0041154C" w:rsidRPr="002D0505" w:rsidRDefault="0089336D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{{d2_date}}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0CBAB8DF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D0505">
              <w:rPr>
                <w:rFonts w:asciiTheme="minorHAnsi" w:hAnsiTheme="minorHAnsi" w:cstheme="minorHAnsi"/>
                <w:b/>
                <w:sz w:val="24"/>
              </w:rPr>
              <w:t>Thứ 3</w:t>
            </w:r>
          </w:p>
          <w:p w14:paraId="72530000" w14:textId="32F98C88" w:rsidR="0041154C" w:rsidRPr="002D0505" w:rsidRDefault="0089336D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_date}}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7533FAA8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D0505">
              <w:rPr>
                <w:rFonts w:asciiTheme="minorHAnsi" w:hAnsiTheme="minorHAnsi" w:cstheme="minorHAnsi"/>
                <w:b/>
                <w:sz w:val="24"/>
              </w:rPr>
              <w:t>Thứ 4</w:t>
            </w:r>
          </w:p>
          <w:p w14:paraId="6623E635" w14:textId="2A911CB7" w:rsidR="0041154C" w:rsidRPr="002D0505" w:rsidRDefault="0089336D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_date}}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0A435DBE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D0505">
              <w:rPr>
                <w:rFonts w:asciiTheme="minorHAnsi" w:hAnsiTheme="minorHAnsi" w:cstheme="minorHAnsi"/>
                <w:b/>
                <w:sz w:val="24"/>
              </w:rPr>
              <w:t>Thứ 5</w:t>
            </w:r>
          </w:p>
          <w:p w14:paraId="556FF75F" w14:textId="1C07741F" w:rsidR="0041154C" w:rsidRPr="002D0505" w:rsidRDefault="0089336D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_date}}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4371DDF0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D0505">
              <w:rPr>
                <w:rFonts w:asciiTheme="minorHAnsi" w:hAnsiTheme="minorHAnsi" w:cstheme="minorHAnsi"/>
                <w:b/>
                <w:sz w:val="24"/>
              </w:rPr>
              <w:t>Thứ 6</w:t>
            </w:r>
          </w:p>
          <w:p w14:paraId="025C25A5" w14:textId="64FE825B" w:rsidR="0041154C" w:rsidRPr="002D0505" w:rsidRDefault="0089336D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_date}}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41CDC2C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color w:val="4D4D4D" w:themeColor="text1"/>
                <w:sz w:val="24"/>
              </w:rPr>
            </w:pPr>
            <w:r w:rsidRPr="002D0505">
              <w:rPr>
                <w:rFonts w:asciiTheme="minorHAnsi" w:hAnsiTheme="minorHAnsi" w:cstheme="minorHAnsi"/>
                <w:b/>
                <w:color w:val="4D4D4D" w:themeColor="text1"/>
                <w:sz w:val="24"/>
              </w:rPr>
              <w:t>Thứ 7</w:t>
            </w:r>
          </w:p>
          <w:p w14:paraId="0237446E" w14:textId="12DBC6A3" w:rsidR="0041154C" w:rsidRPr="002D0505" w:rsidRDefault="0089336D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_date}}</w:t>
            </w:r>
          </w:p>
        </w:tc>
        <w:tc>
          <w:tcPr>
            <w:tcW w:w="1803" w:type="dxa"/>
            <w:gridSpan w:val="2"/>
            <w:shd w:val="clear" w:color="auto" w:fill="D9D9D9" w:themeFill="background1" w:themeFillShade="D9"/>
          </w:tcPr>
          <w:p w14:paraId="1D48DC2C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2D0505">
              <w:rPr>
                <w:rFonts w:asciiTheme="minorHAnsi" w:hAnsiTheme="minorHAnsi" w:cstheme="minorHAnsi"/>
                <w:b/>
                <w:sz w:val="24"/>
              </w:rPr>
              <w:t>Chủ nhật</w:t>
            </w:r>
          </w:p>
          <w:p w14:paraId="0F333DE9" w14:textId="14600C12" w:rsidR="0041154C" w:rsidRPr="002D0505" w:rsidRDefault="0089336D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_date}}</w:t>
            </w:r>
          </w:p>
        </w:tc>
      </w:tr>
      <w:tr w:rsidR="0041154C" w:rsidRPr="002D0505" w14:paraId="30C8C932" w14:textId="77777777" w:rsidTr="00D74678">
        <w:trPr>
          <w:trHeight w:val="20"/>
        </w:trPr>
        <w:tc>
          <w:tcPr>
            <w:tcW w:w="2567" w:type="dxa"/>
            <w:gridSpan w:val="2"/>
            <w:vAlign w:val="center"/>
          </w:tcPr>
          <w:p w14:paraId="5321416A" w14:textId="77777777" w:rsidR="0041154C" w:rsidRPr="002D0505" w:rsidRDefault="0041154C" w:rsidP="00BA5136">
            <w:pPr>
              <w:spacing w:before="56" w:after="56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>7h00 -11h30</w:t>
            </w:r>
          </w:p>
        </w:tc>
        <w:tc>
          <w:tcPr>
            <w:tcW w:w="1803" w:type="dxa"/>
            <w:vAlign w:val="center"/>
          </w:tcPr>
          <w:p w14:paraId="3DD76EC7" w14:textId="7A7A2D8A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{{d2_s1}}</w:t>
            </w:r>
          </w:p>
        </w:tc>
        <w:tc>
          <w:tcPr>
            <w:tcW w:w="1803" w:type="dxa"/>
            <w:vAlign w:val="center"/>
          </w:tcPr>
          <w:p w14:paraId="0CC19805" w14:textId="3DE73C24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_s1}}</w:t>
            </w:r>
          </w:p>
        </w:tc>
        <w:tc>
          <w:tcPr>
            <w:tcW w:w="1803" w:type="dxa"/>
            <w:vAlign w:val="center"/>
          </w:tcPr>
          <w:p w14:paraId="79F1B57B" w14:textId="42A2497D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_s1}}</w:t>
            </w:r>
          </w:p>
        </w:tc>
        <w:tc>
          <w:tcPr>
            <w:tcW w:w="1803" w:type="dxa"/>
            <w:vAlign w:val="center"/>
          </w:tcPr>
          <w:p w14:paraId="48CC1C54" w14:textId="7FC509E6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_s1}}</w:t>
            </w:r>
          </w:p>
        </w:tc>
        <w:tc>
          <w:tcPr>
            <w:tcW w:w="1803" w:type="dxa"/>
            <w:vAlign w:val="center"/>
          </w:tcPr>
          <w:p w14:paraId="5967AB0A" w14:textId="7FFD8695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_s1}}</w:t>
            </w:r>
          </w:p>
        </w:tc>
        <w:tc>
          <w:tcPr>
            <w:tcW w:w="1803" w:type="dxa"/>
            <w:vAlign w:val="center"/>
          </w:tcPr>
          <w:p w14:paraId="79198761" w14:textId="056E8ACF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_s1}}</w:t>
            </w:r>
          </w:p>
        </w:tc>
        <w:tc>
          <w:tcPr>
            <w:tcW w:w="1803" w:type="dxa"/>
            <w:gridSpan w:val="2"/>
            <w:vAlign w:val="center"/>
          </w:tcPr>
          <w:p w14:paraId="636B91E4" w14:textId="0DB682EC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_s1}}</w:t>
            </w:r>
          </w:p>
        </w:tc>
      </w:tr>
      <w:tr w:rsidR="0041154C" w:rsidRPr="002D0505" w14:paraId="2B98F044" w14:textId="77777777" w:rsidTr="00D74678">
        <w:trPr>
          <w:trHeight w:val="20"/>
        </w:trPr>
        <w:tc>
          <w:tcPr>
            <w:tcW w:w="2567" w:type="dxa"/>
            <w:gridSpan w:val="2"/>
          </w:tcPr>
          <w:p w14:paraId="21DB5630" w14:textId="77777777" w:rsidR="0041154C" w:rsidRPr="002D0505" w:rsidRDefault="0041154C" w:rsidP="00BA5136">
            <w:pPr>
              <w:spacing w:before="56" w:after="56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>11h30 - 12h30</w:t>
            </w:r>
          </w:p>
        </w:tc>
        <w:tc>
          <w:tcPr>
            <w:tcW w:w="1803" w:type="dxa"/>
            <w:vAlign w:val="center"/>
          </w:tcPr>
          <w:p w14:paraId="76862CCD" w14:textId="0F9D100E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1471AB9D" w14:textId="3A29BEB3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67D15251" w14:textId="3D7F609D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644FD4AD" w14:textId="0596A53B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659ED639" w14:textId="5724627D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198D3FB2" w14:textId="4CBD13C1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gridSpan w:val="2"/>
            <w:vAlign w:val="center"/>
          </w:tcPr>
          <w:p w14:paraId="5AD15439" w14:textId="1F11FFE3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</w:tr>
      <w:tr w:rsidR="0041154C" w:rsidRPr="002D0505" w14:paraId="424E4601" w14:textId="77777777" w:rsidTr="00D74678">
        <w:trPr>
          <w:trHeight w:val="20"/>
        </w:trPr>
        <w:tc>
          <w:tcPr>
            <w:tcW w:w="2567" w:type="dxa"/>
            <w:gridSpan w:val="2"/>
          </w:tcPr>
          <w:p w14:paraId="25462736" w14:textId="77777777" w:rsidR="0041154C" w:rsidRPr="002D0505" w:rsidRDefault="0041154C" w:rsidP="00BA5136">
            <w:pPr>
              <w:spacing w:before="56" w:after="56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>12h30 - 16h00</w:t>
            </w:r>
          </w:p>
        </w:tc>
        <w:tc>
          <w:tcPr>
            <w:tcW w:w="1803" w:type="dxa"/>
            <w:vAlign w:val="center"/>
          </w:tcPr>
          <w:p w14:paraId="0F5B198A" w14:textId="49E9069A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34EF6B38" w14:textId="1C032B1D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5FF12400" w14:textId="4EE3F5EE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40FEF9FA" w14:textId="5D746A56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10C8CDD4" w14:textId="0F5B709A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028D07F9" w14:textId="2F39B3C8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gridSpan w:val="2"/>
            <w:vAlign w:val="center"/>
          </w:tcPr>
          <w:p w14:paraId="777799A5" w14:textId="4754D89E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</w:tr>
      <w:tr w:rsidR="0041154C" w:rsidRPr="002D0505" w14:paraId="7FAB7E26" w14:textId="77777777" w:rsidTr="00D74678">
        <w:trPr>
          <w:trHeight w:val="20"/>
        </w:trPr>
        <w:tc>
          <w:tcPr>
            <w:tcW w:w="2567" w:type="dxa"/>
            <w:gridSpan w:val="2"/>
          </w:tcPr>
          <w:p w14:paraId="4FE076E5" w14:textId="77777777" w:rsidR="0041154C" w:rsidRPr="002D0505" w:rsidRDefault="0041154C" w:rsidP="00BA5136">
            <w:pPr>
              <w:spacing w:before="56" w:after="56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>16h00 -19h00</w:t>
            </w:r>
          </w:p>
        </w:tc>
        <w:tc>
          <w:tcPr>
            <w:tcW w:w="1803" w:type="dxa"/>
            <w:vAlign w:val="center"/>
          </w:tcPr>
          <w:p w14:paraId="713E038F" w14:textId="5ADD5C41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731B7304" w14:textId="646A4AEE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7F185A35" w14:textId="3549C25F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6449A9E6" w14:textId="319072BA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7907C620" w14:textId="67241BC6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3A48B735" w14:textId="403A8830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gridSpan w:val="2"/>
            <w:vAlign w:val="center"/>
          </w:tcPr>
          <w:p w14:paraId="12A93038" w14:textId="2F276818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</w:tr>
      <w:tr w:rsidR="0041154C" w:rsidRPr="002D0505" w14:paraId="076F99D7" w14:textId="77777777" w:rsidTr="00D74678">
        <w:trPr>
          <w:trHeight w:val="20"/>
        </w:trPr>
        <w:tc>
          <w:tcPr>
            <w:tcW w:w="2567" w:type="dxa"/>
            <w:gridSpan w:val="2"/>
          </w:tcPr>
          <w:p w14:paraId="711385A4" w14:textId="77777777" w:rsidR="0041154C" w:rsidRPr="002D0505" w:rsidRDefault="0041154C" w:rsidP="00BA5136">
            <w:pPr>
              <w:spacing w:before="56" w:after="56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>19h00 – 07h00 hôm sau</w:t>
            </w:r>
          </w:p>
        </w:tc>
        <w:tc>
          <w:tcPr>
            <w:tcW w:w="1803" w:type="dxa"/>
            <w:vAlign w:val="center"/>
          </w:tcPr>
          <w:p w14:paraId="14FADEF0" w14:textId="38A6A616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7747687D" w14:textId="5A92D2E3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0980724F" w14:textId="028C5C0B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1FADED95" w14:textId="219DBD0F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6E803F66" w14:textId="16B340EA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vAlign w:val="center"/>
          </w:tcPr>
          <w:p w14:paraId="490D16D4" w14:textId="059810E7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803" w:type="dxa"/>
            <w:gridSpan w:val="2"/>
            <w:vAlign w:val="center"/>
          </w:tcPr>
          <w:p w14:paraId="163196B7" w14:textId="14D1E7DE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</w:tr>
      <w:tr w:rsidR="0041154C" w:rsidRPr="002D0505" w14:paraId="4B13CDBF" w14:textId="77777777" w:rsidTr="00D74678">
        <w:trPr>
          <w:trHeight w:val="473"/>
        </w:trPr>
        <w:tc>
          <w:tcPr>
            <w:tcW w:w="2567" w:type="dxa"/>
            <w:gridSpan w:val="2"/>
            <w:tcBorders>
              <w:bottom w:val="single" w:sz="4" w:space="0" w:color="auto"/>
            </w:tcBorders>
            <w:vAlign w:val="center"/>
          </w:tcPr>
          <w:p w14:paraId="5F6D78C9" w14:textId="77777777" w:rsidR="0041154C" w:rsidRPr="002D0505" w:rsidRDefault="0041154C" w:rsidP="00DE5F54">
            <w:pPr>
              <w:spacing w:before="0" w:after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D0505">
              <w:rPr>
                <w:rFonts w:asciiTheme="minorHAnsi" w:hAnsiTheme="minorHAnsi" w:cstheme="minorHAnsi"/>
                <w:sz w:val="18"/>
                <w:szCs w:val="18"/>
              </w:rPr>
              <w:t>Số lượt sử dụng</w:t>
            </w:r>
          </w:p>
          <w:p w14:paraId="05BFB341" w14:textId="77777777" w:rsidR="0041154C" w:rsidRPr="002D0505" w:rsidRDefault="0041154C" w:rsidP="00DE5F54">
            <w:pPr>
              <w:spacing w:before="0" w:after="20"/>
              <w:rPr>
                <w:rFonts w:asciiTheme="minorHAnsi" w:hAnsiTheme="minorHAnsi" w:cstheme="minorHAnsi"/>
                <w:i/>
                <w:sz w:val="24"/>
              </w:rPr>
            </w:pPr>
            <w:r w:rsidRPr="002D0505">
              <w:rPr>
                <w:rFonts w:asciiTheme="minorHAnsi" w:hAnsiTheme="minorHAnsi" w:cstheme="minorHAnsi"/>
                <w:i/>
                <w:sz w:val="18"/>
                <w:szCs w:val="18"/>
              </w:rPr>
              <w:t>(</w:t>
            </w:r>
            <w:r w:rsidRPr="002D0505">
              <w:rPr>
                <w:rFonts w:asciiTheme="minorHAnsi" w:hAnsiTheme="minorHAnsi" w:cstheme="minorHAnsi"/>
                <w:i/>
                <w:sz w:val="18"/>
                <w:szCs w:val="18"/>
                <w:lang w:val="vi-VN"/>
              </w:rPr>
              <w:t>6</w:t>
            </w:r>
            <w:r w:rsidRPr="002D0505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giờ hôm qua</w:t>
            </w:r>
            <w:r w:rsidRPr="002D0505">
              <w:rPr>
                <w:rFonts w:asciiTheme="minorHAnsi" w:hAnsiTheme="minorHAnsi" w:cstheme="minorHAnsi"/>
                <w:i/>
                <w:sz w:val="18"/>
                <w:szCs w:val="18"/>
                <w:lang w:val="vi-VN"/>
              </w:rPr>
              <w:t xml:space="preserve"> - 6</w:t>
            </w:r>
            <w:r w:rsidRPr="002D0505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giờ hôm nay)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264C7E3C" w14:textId="5A7136E5" w:rsidR="0041154C" w:rsidRPr="002D0505" w:rsidRDefault="0089336D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{{d2_usage}}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5F93916C" w14:textId="21EAF86C" w:rsidR="0041154C" w:rsidRPr="002D0505" w:rsidRDefault="0089336D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_usage}}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3B3EBCF8" w14:textId="54FC0102" w:rsidR="0041154C" w:rsidRPr="002D0505" w:rsidRDefault="0089336D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_usage}}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70E43CAC" w14:textId="35770A0A" w:rsidR="0041154C" w:rsidRPr="002D0505" w:rsidRDefault="0089336D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D74678"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</w:t>
            </w:r>
            <w:r w:rsidR="00910625">
              <w:rPr>
                <w:rFonts w:asciiTheme="minorHAnsi" w:hAnsiTheme="minorHAnsi" w:cstheme="minorHAnsi"/>
                <w:sz w:val="24"/>
              </w:rPr>
              <w:t>u</w:t>
            </w:r>
            <w:r w:rsidRPr="0089336D">
              <w:rPr>
                <w:rFonts w:asciiTheme="minorHAnsi" w:hAnsiTheme="minorHAnsi" w:cstheme="minorHAnsi"/>
                <w:sz w:val="24"/>
              </w:rPr>
              <w:t>sage}}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7EF896BB" w14:textId="7EADF6C3" w:rsidR="0041154C" w:rsidRPr="002D0505" w:rsidRDefault="00D74678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_usage}}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21BB74B4" w14:textId="194D73F4" w:rsidR="0041154C" w:rsidRPr="002D0505" w:rsidRDefault="00D74678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_usage}}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center"/>
          </w:tcPr>
          <w:p w14:paraId="2F78DF1B" w14:textId="799A3584" w:rsidR="0041154C" w:rsidRPr="002D0505" w:rsidRDefault="00D74678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_usage}}</w:t>
            </w:r>
          </w:p>
        </w:tc>
      </w:tr>
      <w:tr w:rsidR="0041154C" w:rsidRPr="002D0505" w14:paraId="515FBF0F" w14:textId="77777777" w:rsidTr="00D74678">
        <w:trPr>
          <w:trHeight w:val="20"/>
        </w:trPr>
        <w:tc>
          <w:tcPr>
            <w:tcW w:w="2567" w:type="dxa"/>
            <w:gridSpan w:val="2"/>
            <w:tcBorders>
              <w:bottom w:val="single" w:sz="4" w:space="0" w:color="auto"/>
            </w:tcBorders>
            <w:vAlign w:val="center"/>
          </w:tcPr>
          <w:p w14:paraId="51C90867" w14:textId="77777777" w:rsidR="0041154C" w:rsidRPr="002D0505" w:rsidRDefault="0041154C" w:rsidP="009C4B18"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>Thời gian báo kỹ sư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28544677" w14:textId="65EBE64E" w:rsidR="0041154C" w:rsidRPr="002D0505" w:rsidRDefault="0089336D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{{d2_call}}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441FFE0D" w14:textId="62F490B3" w:rsidR="0041154C" w:rsidRPr="002D0505" w:rsidRDefault="00D74678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_call}}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1A6202C1" w14:textId="6B7CDCEF" w:rsidR="0041154C" w:rsidRPr="002D0505" w:rsidRDefault="00D74678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_call}}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3D106B46" w14:textId="7C994D5B" w:rsidR="0041154C" w:rsidRPr="002D0505" w:rsidRDefault="00D74678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_call}}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39F02902" w14:textId="3EB7A204" w:rsidR="0041154C" w:rsidRPr="002D0505" w:rsidRDefault="00D74678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_call}}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4D61FDA1" w14:textId="258E8685" w:rsidR="0041154C" w:rsidRPr="002D0505" w:rsidRDefault="00D74678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_call}}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center"/>
          </w:tcPr>
          <w:p w14:paraId="434BE367" w14:textId="2E8D3B8F" w:rsidR="0041154C" w:rsidRPr="002D0505" w:rsidRDefault="00D74678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_call}}</w:t>
            </w:r>
          </w:p>
        </w:tc>
      </w:tr>
      <w:tr w:rsidR="0041154C" w:rsidRPr="002D0505" w14:paraId="05AE8C04" w14:textId="77777777" w:rsidTr="00D74678">
        <w:trPr>
          <w:trHeight w:val="462"/>
        </w:trPr>
        <w:tc>
          <w:tcPr>
            <w:tcW w:w="1163" w:type="dxa"/>
            <w:vMerge w:val="restart"/>
            <w:vAlign w:val="bottom"/>
          </w:tcPr>
          <w:p w14:paraId="613177B7" w14:textId="77777777" w:rsidR="0041154C" w:rsidRPr="002D0505" w:rsidRDefault="0041154C" w:rsidP="00DE5F54">
            <w:pPr>
              <w:spacing w:before="0"/>
              <w:jc w:val="center"/>
              <w:rPr>
                <w:rFonts w:asciiTheme="minorHAnsi" w:hAnsiTheme="minorHAnsi" w:cstheme="minorHAnsi"/>
                <w:sz w:val="24"/>
                <w:vertAlign w:val="superscript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>Khử nhiễm cồn 70</w:t>
            </w:r>
            <w:r w:rsidRPr="002D0505">
              <w:rPr>
                <w:rFonts w:asciiTheme="minorHAnsi" w:hAnsiTheme="minorHAnsi" w:cstheme="minorHAnsi"/>
                <w:sz w:val="24"/>
                <w:vertAlign w:val="superscript"/>
              </w:rPr>
              <w:t>0</w:t>
            </w:r>
          </w:p>
        </w:tc>
        <w:tc>
          <w:tcPr>
            <w:tcW w:w="1404" w:type="dxa"/>
            <w:vAlign w:val="center"/>
          </w:tcPr>
          <w:p w14:paraId="41CA9C72" w14:textId="77777777" w:rsidR="0041154C" w:rsidRPr="002D0505" w:rsidRDefault="005B62A4" w:rsidP="00BA5136">
            <w:pPr>
              <w:spacing w:before="0" w:after="0" w:line="276" w:lineRule="auto"/>
              <w:ind w:left="-80" w:right="-8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D0505">
              <w:rPr>
                <w:rFonts w:asciiTheme="minorHAnsi" w:hAnsiTheme="minorHAnsi" w:cstheme="minorHAnsi"/>
                <w:sz w:val="20"/>
                <w:szCs w:val="20"/>
              </w:rPr>
              <w:t>Hằng ngày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14E089A6" w14:textId="553B6738" w:rsidR="0041154C" w:rsidRPr="002D0505" w:rsidRDefault="0089336D" w:rsidP="006F03A2">
            <w:pPr>
              <w:spacing w:before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{{d2_deconD}}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050D5CAE" w14:textId="0D4F187F" w:rsidR="0041154C" w:rsidRPr="002D0505" w:rsidRDefault="00D74678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_deconD}}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6CA93B9A" w14:textId="72C021CD" w:rsidR="0041154C" w:rsidRPr="002D0505" w:rsidRDefault="00D74678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_deconD}}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33606C38" w14:textId="5F011314" w:rsidR="0041154C" w:rsidRPr="002D0505" w:rsidRDefault="00D74678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_deconD}}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15248221" w14:textId="1B3FBA28" w:rsidR="0041154C" w:rsidRPr="002D0505" w:rsidRDefault="00D74678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_deconD}}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34A0E10A" w14:textId="0072D162" w:rsidR="0041154C" w:rsidRPr="002D0505" w:rsidRDefault="00D74678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_deconD}}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center"/>
          </w:tcPr>
          <w:p w14:paraId="1AE60730" w14:textId="636A5740" w:rsidR="0041154C" w:rsidRPr="002D0505" w:rsidRDefault="00D74678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_deconD}}</w:t>
            </w:r>
          </w:p>
        </w:tc>
      </w:tr>
      <w:tr w:rsidR="0041154C" w:rsidRPr="002D0505" w14:paraId="72449C25" w14:textId="77777777" w:rsidTr="00D74678">
        <w:trPr>
          <w:trHeight w:val="564"/>
        </w:trPr>
        <w:tc>
          <w:tcPr>
            <w:tcW w:w="1163" w:type="dxa"/>
            <w:vMerge/>
            <w:tcBorders>
              <w:bottom w:val="single" w:sz="4" w:space="0" w:color="auto"/>
            </w:tcBorders>
            <w:vAlign w:val="center"/>
          </w:tcPr>
          <w:p w14:paraId="143E252F" w14:textId="77777777" w:rsidR="0041154C" w:rsidRPr="002D0505" w:rsidRDefault="0041154C" w:rsidP="00BA5136">
            <w:pPr>
              <w:spacing w:before="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vAlign w:val="center"/>
          </w:tcPr>
          <w:p w14:paraId="2F254A9A" w14:textId="77777777" w:rsidR="005B62A4" w:rsidRPr="002D0505" w:rsidRDefault="005B62A4" w:rsidP="00DE5F54">
            <w:pPr>
              <w:spacing w:before="0" w:after="0"/>
              <w:ind w:left="-101" w:right="-10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D0505">
              <w:rPr>
                <w:rFonts w:asciiTheme="minorHAnsi" w:hAnsiTheme="minorHAnsi" w:cstheme="minorHAnsi"/>
                <w:sz w:val="20"/>
                <w:szCs w:val="20"/>
              </w:rPr>
              <w:t>Trước sửa chữa,</w:t>
            </w:r>
          </w:p>
          <w:p w14:paraId="44ABB735" w14:textId="77777777" w:rsidR="0041154C" w:rsidRPr="002D0505" w:rsidRDefault="005B62A4" w:rsidP="00DE5F54">
            <w:pPr>
              <w:spacing w:before="0" w:after="0"/>
              <w:ind w:left="-101" w:right="-10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D0505">
              <w:rPr>
                <w:rFonts w:asciiTheme="minorHAnsi" w:hAnsiTheme="minorHAnsi" w:cstheme="minorHAnsi"/>
                <w:sz w:val="20"/>
                <w:szCs w:val="20"/>
              </w:rPr>
              <w:t>bảo trì, hiệu chuẩn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0AA04E1D" w14:textId="72047EB0" w:rsidR="0041154C" w:rsidRPr="002D0505" w:rsidRDefault="0089336D" w:rsidP="006F03A2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{{d2_deconP}}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42E16A8E" w14:textId="6A3C6B58" w:rsidR="0041154C" w:rsidRPr="002D0505" w:rsidRDefault="00D74678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_deconP}}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5CC19004" w14:textId="0605B164" w:rsidR="0041154C" w:rsidRPr="002D0505" w:rsidRDefault="00D74678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_deconP}}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08BEDFC5" w14:textId="5EBE85BD" w:rsidR="0041154C" w:rsidRPr="002D0505" w:rsidRDefault="00D74678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_deconP}}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1D9B34C7" w14:textId="6F652979" w:rsidR="0041154C" w:rsidRPr="002D0505" w:rsidRDefault="00D74678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_deconP}}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  <w:vAlign w:val="center"/>
          </w:tcPr>
          <w:p w14:paraId="66447036" w14:textId="1358933C" w:rsidR="0041154C" w:rsidRPr="002D0505" w:rsidRDefault="00D74678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_deconP}}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center"/>
          </w:tcPr>
          <w:p w14:paraId="6A91B11D" w14:textId="456829F8" w:rsidR="0041154C" w:rsidRPr="002D0505" w:rsidRDefault="00D74678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_deconP}}</w:t>
            </w:r>
          </w:p>
        </w:tc>
      </w:tr>
      <w:tr w:rsidR="0041154C" w:rsidRPr="002D0505" w14:paraId="77509697" w14:textId="77777777" w:rsidTr="00D74678">
        <w:trPr>
          <w:trHeight w:val="20"/>
        </w:trPr>
        <w:tc>
          <w:tcPr>
            <w:tcW w:w="2567" w:type="dxa"/>
            <w:gridSpan w:val="2"/>
            <w:tcBorders>
              <w:bottom w:val="single" w:sz="4" w:space="0" w:color="auto"/>
            </w:tcBorders>
            <w:vAlign w:val="center"/>
          </w:tcPr>
          <w:p w14:paraId="4D2725E3" w14:textId="77777777" w:rsidR="0041154C" w:rsidRPr="002D0505" w:rsidRDefault="0041154C" w:rsidP="002D0505">
            <w:pPr>
              <w:spacing w:before="0" w:after="0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 xml:space="preserve">TB hoạt động </w:t>
            </w:r>
            <w:r w:rsidR="00E2385E">
              <w:rPr>
                <w:rFonts w:asciiTheme="minorHAnsi" w:hAnsiTheme="minorHAnsi" w:cstheme="minorHAnsi"/>
                <w:sz w:val="24"/>
              </w:rPr>
              <w:br/>
            </w:r>
            <w:r w:rsidRPr="002D0505">
              <w:rPr>
                <w:rFonts w:asciiTheme="minorHAnsi" w:hAnsiTheme="minorHAnsi" w:cstheme="minorHAnsi"/>
                <w:sz w:val="24"/>
              </w:rPr>
              <w:t>bình thường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4E97C2EE" w14:textId="77777777" w:rsidR="0041154C" w:rsidRDefault="0089336D" w:rsidP="00DE5F54">
            <w:pPr>
              <w:spacing w:before="0" w:after="2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{{d2_normalY}}</w:t>
            </w:r>
          </w:p>
          <w:p w14:paraId="03A4C615" w14:textId="5D14BD01" w:rsidR="0089336D" w:rsidRPr="002D0505" w:rsidRDefault="0089336D" w:rsidP="00DE5F54">
            <w:pPr>
              <w:spacing w:before="0" w:after="2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{{d2_normalN}}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4481F559" w14:textId="2E2BF36B" w:rsidR="00D74678" w:rsidRDefault="00D74678" w:rsidP="00D74678">
            <w:pPr>
              <w:spacing w:before="0" w:after="2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_normalY}}</w:t>
            </w:r>
          </w:p>
          <w:p w14:paraId="07931D1B" w14:textId="3D7FC3C6" w:rsidR="0089336D" w:rsidRPr="002D0505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_normalN}}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7F4B4ADD" w14:textId="0DBDD7FC" w:rsidR="00D74678" w:rsidRDefault="00D74678" w:rsidP="00D74678">
            <w:pPr>
              <w:spacing w:before="0" w:after="2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_normalY}}</w:t>
            </w:r>
          </w:p>
          <w:p w14:paraId="1BC5C8F9" w14:textId="562612B8" w:rsidR="0041154C" w:rsidRPr="002D0505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_normalN}}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47F3CB1B" w14:textId="605B1B85" w:rsidR="00D74678" w:rsidRDefault="00D74678" w:rsidP="00D74678">
            <w:pPr>
              <w:spacing w:before="0" w:after="2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_normalY}}</w:t>
            </w:r>
          </w:p>
          <w:p w14:paraId="76F01CC4" w14:textId="638746AD" w:rsidR="0041154C" w:rsidRPr="002D0505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_normalN}}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4425CC6C" w14:textId="4EB39D93" w:rsidR="00D74678" w:rsidRDefault="00D74678" w:rsidP="00D74678">
            <w:pPr>
              <w:spacing w:before="0" w:after="2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_normalY}}</w:t>
            </w:r>
          </w:p>
          <w:p w14:paraId="4BD048EE" w14:textId="2F3C257F" w:rsidR="0041154C" w:rsidRPr="002D0505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_normalN}}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5C3BCCE8" w14:textId="6BBE6DB2" w:rsidR="00D74678" w:rsidRDefault="00D74678" w:rsidP="00D74678">
            <w:pPr>
              <w:spacing w:before="0" w:after="2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_normalY}}</w:t>
            </w:r>
          </w:p>
          <w:p w14:paraId="318B2875" w14:textId="5B0B6AC6" w:rsidR="0041154C" w:rsidRPr="002D0505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_normalN}}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</w:tcPr>
          <w:p w14:paraId="5CD83E80" w14:textId="65597045" w:rsidR="00D74678" w:rsidRDefault="00D74678" w:rsidP="00D74678">
            <w:pPr>
              <w:spacing w:before="0" w:after="2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_normalY}}</w:t>
            </w:r>
          </w:p>
          <w:p w14:paraId="723506BE" w14:textId="0EF29277" w:rsidR="0041154C" w:rsidRPr="002D0505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_normalN}}</w:t>
            </w:r>
          </w:p>
        </w:tc>
      </w:tr>
      <w:tr w:rsidR="006E6E93" w:rsidRPr="002D0505" w14:paraId="0CC798B7" w14:textId="77777777" w:rsidTr="00D74678">
        <w:trPr>
          <w:trHeight w:val="20"/>
        </w:trPr>
        <w:tc>
          <w:tcPr>
            <w:tcW w:w="2567" w:type="dxa"/>
            <w:gridSpan w:val="2"/>
            <w:tcBorders>
              <w:bottom w:val="single" w:sz="4" w:space="0" w:color="auto"/>
            </w:tcBorders>
            <w:vAlign w:val="center"/>
          </w:tcPr>
          <w:p w14:paraId="69AE0A86" w14:textId="77777777" w:rsidR="006E6E93" w:rsidRPr="002D0505" w:rsidRDefault="00EE3488" w:rsidP="002D0505">
            <w:pPr>
              <w:spacing w:before="120" w:after="12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b/>
                <w:noProof/>
                <w:sz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0AD99E89" wp14:editId="59A392A2">
                      <wp:simplePos x="0" y="0"/>
                      <wp:positionH relativeFrom="column">
                        <wp:posOffset>-161925</wp:posOffset>
                      </wp:positionH>
                      <wp:positionV relativeFrom="paragraph">
                        <wp:posOffset>229235</wp:posOffset>
                      </wp:positionV>
                      <wp:extent cx="2962275" cy="1009650"/>
                      <wp:effectExtent l="0" t="0" r="9525" b="0"/>
                      <wp:wrapNone/>
                      <wp:docPr id="171935881" name="Rectangle 1719358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2275" cy="10096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8EB482E" w14:textId="290CEFF6" w:rsidR="006E6E93" w:rsidRPr="006E6E93" w:rsidRDefault="006E6E93" w:rsidP="002D050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</w:pPr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 xml:space="preserve">Ngày kiểm tra: </w:t>
                                  </w:r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{{inspectionDate}</w:t>
                                  </w:r>
                                  <w:r w:rsidR="0089336D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}</w:t>
                                  </w:r>
                                </w:p>
                                <w:p w14:paraId="553CF2FD" w14:textId="7522DE17" w:rsidR="006E6E93" w:rsidRPr="006E6E93" w:rsidRDefault="006E6E93" w:rsidP="002D050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4"/>
                                    </w:rPr>
                                  </w:pPr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4"/>
                                    </w:rPr>
                                    <w:t>Người kiểm tra:</w:t>
                                  </w:r>
                                  <w:r w:rsidR="0089336D" w:rsidRPr="0089336D">
                                    <w:t xml:space="preserve"> </w:t>
                                  </w:r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4"/>
                                    </w:rPr>
                                    <w:t>{{inspectorName}}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D99E89" id="Rectangle 171935881" o:spid="_x0000_s1026" style="position:absolute;left:0;text-align:left;margin-left:-12.75pt;margin-top:18.05pt;width:233.25pt;height:79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" fillcolor="window" stroked="f" strokeweight="2pt">
                      <v:textbox>
                        <w:txbxContent>
                          <w:p w14:paraId="58EB482E" w14:textId="290CEFF6" w:rsidR="006E6E93" w:rsidRPr="006E6E93" w:rsidRDefault="006E6E93" w:rsidP="002D0505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</w:pPr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 xml:space="preserve">Ngày kiểm tra: </w:t>
                            </w:r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{{inspectionDate}</w:t>
                            </w:r>
                            <w:r w:rsidR="0089336D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}</w:t>
                            </w:r>
                          </w:p>
                          <w:p w14:paraId="553CF2FD" w14:textId="7522DE17" w:rsidR="006E6E93" w:rsidRPr="006E6E93" w:rsidRDefault="006E6E93" w:rsidP="002D050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</w:pPr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  <w:t>Người kiểm tra:</w:t>
                            </w:r>
                            <w:r w:rsidR="0089336D" w:rsidRPr="0089336D">
                              <w:t xml:space="preserve"> </w:t>
                            </w:r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  <w:t>{{inspectorName}}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6E93" w:rsidRPr="002D0505">
              <w:rPr>
                <w:rFonts w:asciiTheme="minorHAnsi" w:hAnsiTheme="minorHAnsi" w:cstheme="minorHAnsi"/>
                <w:sz w:val="24"/>
              </w:rPr>
              <w:t>Kết quả QC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031D11AB" w14:textId="77777777" w:rsidR="0089336D" w:rsidRDefault="0089336D" w:rsidP="0089336D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{{d2_qcY}}</w:t>
            </w:r>
          </w:p>
          <w:p w14:paraId="4C4F8C7B" w14:textId="0D3B888B" w:rsidR="006E6E93" w:rsidRPr="002D0505" w:rsidRDefault="0089336D" w:rsidP="0089336D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{{d2_qcN}}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73B6B099" w14:textId="616B5134" w:rsidR="00D74678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_qcY}}</w:t>
            </w:r>
          </w:p>
          <w:p w14:paraId="3280800B" w14:textId="2C741D8D" w:rsidR="006E6E93" w:rsidRPr="002D0505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_qcN}}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667E3D73" w14:textId="28766D71" w:rsidR="00D74678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_qcY}}</w:t>
            </w:r>
          </w:p>
          <w:p w14:paraId="1A0BD94C" w14:textId="6687209C" w:rsidR="006E6E93" w:rsidRPr="002D0505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_qcN}}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05C69BB9" w14:textId="78D5667A" w:rsidR="00D74678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_qcY}}</w:t>
            </w:r>
          </w:p>
          <w:p w14:paraId="2399AD2E" w14:textId="1CB36AEA" w:rsidR="006E6E93" w:rsidRPr="002D0505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_qcN}}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01DCA922" w14:textId="46AC158A" w:rsidR="00D74678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_qcY}}</w:t>
            </w:r>
          </w:p>
          <w:p w14:paraId="5557CDC8" w14:textId="249A4389" w:rsidR="006E6E93" w:rsidRPr="002D0505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6</w:t>
            </w:r>
            <w:r w:rsidRPr="0089336D">
              <w:rPr>
                <w:rFonts w:asciiTheme="minorHAnsi" w:hAnsiTheme="minorHAnsi" w:cstheme="minorHAnsi"/>
                <w:sz w:val="24"/>
              </w:rPr>
              <w:t>_qcN}}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5963B190" w14:textId="4C78555D" w:rsidR="00D74678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_qcY}}</w:t>
            </w:r>
          </w:p>
          <w:p w14:paraId="1C739531" w14:textId="384B00CF" w:rsidR="006E6E93" w:rsidRPr="002D0505" w:rsidRDefault="00D74678" w:rsidP="00D74678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7</w:t>
            </w:r>
            <w:r w:rsidRPr="0089336D">
              <w:rPr>
                <w:rFonts w:asciiTheme="minorHAnsi" w:hAnsiTheme="minorHAnsi" w:cstheme="minorHAnsi"/>
                <w:sz w:val="24"/>
              </w:rPr>
              <w:t>_qcN}}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</w:tcPr>
          <w:p w14:paraId="7F46D9F1" w14:textId="3E2F559B" w:rsidR="00D74678" w:rsidRDefault="00D74678" w:rsidP="00D74678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_qcY}}</w:t>
            </w:r>
          </w:p>
          <w:p w14:paraId="41A5B2C2" w14:textId="02F39A44" w:rsidR="006E6E93" w:rsidRPr="002D0505" w:rsidRDefault="00D74678" w:rsidP="00D74678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</w:t>
            </w:r>
            <w:r>
              <w:rPr>
                <w:rFonts w:asciiTheme="minorHAnsi" w:hAnsiTheme="minorHAnsi" w:cstheme="minorHAnsi"/>
                <w:sz w:val="24"/>
              </w:rPr>
              <w:t>8</w:t>
            </w:r>
            <w:r w:rsidRPr="0089336D">
              <w:rPr>
                <w:rFonts w:asciiTheme="minorHAnsi" w:hAnsiTheme="minorHAnsi" w:cstheme="minorHAnsi"/>
                <w:sz w:val="24"/>
              </w:rPr>
              <w:t>_qcN}}</w:t>
            </w:r>
          </w:p>
        </w:tc>
      </w:tr>
      <w:tr w:rsidR="006E6E93" w:rsidRPr="00B20F9E" w14:paraId="3CBF9BF9" w14:textId="77777777" w:rsidTr="00D74678">
        <w:trPr>
          <w:gridAfter w:val="1"/>
          <w:wAfter w:w="30" w:type="dxa"/>
          <w:trHeight w:val="3459"/>
        </w:trPr>
        <w:tc>
          <w:tcPr>
            <w:tcW w:w="1515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03A6EF5" w14:textId="77777777" w:rsidR="006E6E93" w:rsidRPr="00E2385E" w:rsidRDefault="006E6E93" w:rsidP="006F03A2">
            <w:pPr>
              <w:spacing w:before="0" w:after="0" w:line="276" w:lineRule="auto"/>
              <w:rPr>
                <w:rFonts w:asciiTheme="minorHAnsi" w:hAnsiTheme="minorHAnsi" w:cstheme="minorHAnsi"/>
                <w:i/>
                <w:sz w:val="12"/>
                <w:szCs w:val="12"/>
              </w:rPr>
            </w:pPr>
          </w:p>
        </w:tc>
      </w:tr>
    </w:tbl>
    <w:p w14:paraId="1DCF79AC" w14:textId="77777777" w:rsidR="00D40C55" w:rsidRPr="00B20F9E" w:rsidRDefault="00D40C55" w:rsidP="00E2385E">
      <w:pPr>
        <w:pStyle w:val="Header"/>
        <w:spacing w:before="120" w:after="120" w:line="276" w:lineRule="auto"/>
        <w:jc w:val="center"/>
        <w:rPr>
          <w:rFonts w:asciiTheme="minorHAnsi" w:hAnsiTheme="minorHAnsi" w:cstheme="minorHAnsi"/>
          <w:b/>
          <w:sz w:val="24"/>
        </w:rPr>
      </w:pPr>
      <w:r w:rsidRPr="00B20F9E">
        <w:rPr>
          <w:rFonts w:asciiTheme="minorHAnsi" w:hAnsiTheme="minorHAnsi" w:cstheme="minorHAnsi"/>
          <w:b/>
          <w:sz w:val="24"/>
        </w:rPr>
        <w:t>LỊCH SỬ SỬA ĐỔI</w:t>
      </w:r>
    </w:p>
    <w:tbl>
      <w:tblPr>
        <w:tblW w:w="1487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701"/>
        <w:gridCol w:w="1843"/>
        <w:gridCol w:w="2126"/>
        <w:gridCol w:w="2268"/>
        <w:gridCol w:w="3544"/>
      </w:tblGrid>
      <w:tr w:rsidR="00DF2E65" w:rsidRPr="00B20F9E" w14:paraId="23876171" w14:textId="77777777" w:rsidTr="007544C2">
        <w:trPr>
          <w:trHeight w:val="278"/>
          <w:jc w:val="center"/>
        </w:trPr>
        <w:tc>
          <w:tcPr>
            <w:tcW w:w="3397" w:type="dxa"/>
            <w:vMerge w:val="restart"/>
            <w:vAlign w:val="center"/>
          </w:tcPr>
          <w:p w14:paraId="3B7B89A3" w14:textId="77777777" w:rsidR="00DF2E65" w:rsidRPr="00EF2D73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Ngày</w:t>
            </w:r>
          </w:p>
        </w:tc>
        <w:tc>
          <w:tcPr>
            <w:tcW w:w="1701" w:type="dxa"/>
            <w:vMerge w:val="restart"/>
            <w:vAlign w:val="center"/>
          </w:tcPr>
          <w:p w14:paraId="0D5BF701" w14:textId="77777777" w:rsidR="00DF2E65" w:rsidRPr="00EF2D73" w:rsidRDefault="00DF2E65" w:rsidP="00BA5136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Lần</w:t>
            </w:r>
            <w:r w:rsidR="00BA5136" w:rsidRPr="00EF2D73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sửa đổi</w:t>
            </w:r>
          </w:p>
        </w:tc>
        <w:tc>
          <w:tcPr>
            <w:tcW w:w="3969" w:type="dxa"/>
            <w:gridSpan w:val="2"/>
            <w:vAlign w:val="center"/>
          </w:tcPr>
          <w:p w14:paraId="1C1F8B1A" w14:textId="77777777" w:rsidR="00DF2E65" w:rsidRPr="00EF2D73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Nội dung sửa đổi</w:t>
            </w:r>
          </w:p>
        </w:tc>
        <w:tc>
          <w:tcPr>
            <w:tcW w:w="2268" w:type="dxa"/>
            <w:vMerge w:val="restart"/>
            <w:vAlign w:val="center"/>
          </w:tcPr>
          <w:p w14:paraId="01281E98" w14:textId="77777777" w:rsidR="00DF2E65" w:rsidRPr="00EF2D73" w:rsidRDefault="00DF2E65" w:rsidP="00BA5136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Người sửa đổi</w:t>
            </w:r>
          </w:p>
        </w:tc>
        <w:tc>
          <w:tcPr>
            <w:tcW w:w="3544" w:type="dxa"/>
            <w:vMerge w:val="restart"/>
            <w:vAlign w:val="center"/>
          </w:tcPr>
          <w:p w14:paraId="7B2A5EE5" w14:textId="77777777" w:rsidR="00DF2E65" w:rsidRPr="00EF2D73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Lý do sửa đổi</w:t>
            </w:r>
          </w:p>
        </w:tc>
      </w:tr>
      <w:tr w:rsidR="00DF2E65" w:rsidRPr="00B20F9E" w14:paraId="12EFD103" w14:textId="77777777" w:rsidTr="007544C2">
        <w:trPr>
          <w:trHeight w:val="323"/>
          <w:jc w:val="center"/>
        </w:trPr>
        <w:tc>
          <w:tcPr>
            <w:tcW w:w="3397" w:type="dxa"/>
            <w:vMerge/>
            <w:vAlign w:val="center"/>
          </w:tcPr>
          <w:p w14:paraId="1BB200CC" w14:textId="77777777" w:rsidR="00DF2E65" w:rsidRPr="00B20F9E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6D5564C" w14:textId="77777777" w:rsidR="00DF2E65" w:rsidRPr="00B20F9E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115C6054" w14:textId="77777777" w:rsidR="00DF2E65" w:rsidRPr="00EF2D73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Vị trí</w:t>
            </w:r>
          </w:p>
        </w:tc>
        <w:tc>
          <w:tcPr>
            <w:tcW w:w="2126" w:type="dxa"/>
            <w:vAlign w:val="center"/>
          </w:tcPr>
          <w:p w14:paraId="1FE82B44" w14:textId="77777777" w:rsidR="00DF2E65" w:rsidRPr="00EF2D73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Mô tả</w:t>
            </w:r>
          </w:p>
        </w:tc>
        <w:tc>
          <w:tcPr>
            <w:tcW w:w="2268" w:type="dxa"/>
            <w:vMerge/>
            <w:vAlign w:val="center"/>
          </w:tcPr>
          <w:p w14:paraId="28D0A4C0" w14:textId="77777777" w:rsidR="00DF2E65" w:rsidRPr="00B20F9E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674D1371" w14:textId="77777777" w:rsidR="00DF2E65" w:rsidRPr="00B20F9E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DF2E65" w:rsidRPr="00B20F9E" w14:paraId="6DF1871E" w14:textId="77777777" w:rsidTr="007544C2">
        <w:trPr>
          <w:jc w:val="center"/>
        </w:trPr>
        <w:tc>
          <w:tcPr>
            <w:tcW w:w="3397" w:type="dxa"/>
            <w:vAlign w:val="center"/>
          </w:tcPr>
          <w:p w14:paraId="15321657" w14:textId="77777777" w:rsidR="00DF2E65" w:rsidRPr="00B20F9E" w:rsidRDefault="00BA5136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B20F9E">
              <w:rPr>
                <w:rFonts w:asciiTheme="minorHAnsi" w:hAnsiTheme="minorHAnsi" w:cstheme="minorHAnsi"/>
                <w:sz w:val="24"/>
              </w:rPr>
              <w:t>01/</w:t>
            </w:r>
            <w:r w:rsidR="00B05FA0">
              <w:rPr>
                <w:rFonts w:asciiTheme="minorHAnsi" w:hAnsiTheme="minorHAnsi" w:cstheme="minorHAnsi"/>
                <w:sz w:val="24"/>
              </w:rPr>
              <w:t>12</w:t>
            </w:r>
            <w:r w:rsidRPr="00B20F9E">
              <w:rPr>
                <w:rFonts w:asciiTheme="minorHAnsi" w:hAnsiTheme="minorHAnsi" w:cstheme="minorHAnsi"/>
                <w:sz w:val="24"/>
              </w:rPr>
              <w:t>/2025</w:t>
            </w:r>
          </w:p>
        </w:tc>
        <w:tc>
          <w:tcPr>
            <w:tcW w:w="1701" w:type="dxa"/>
            <w:vAlign w:val="center"/>
          </w:tcPr>
          <w:p w14:paraId="3D8FCE90" w14:textId="77777777" w:rsidR="00DF2E65" w:rsidRPr="00B20F9E" w:rsidRDefault="00BA5136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B20F9E">
              <w:rPr>
                <w:rFonts w:asciiTheme="minorHAnsi" w:hAnsiTheme="minorHAnsi" w:cstheme="minorHAnsi"/>
                <w:sz w:val="24"/>
              </w:rPr>
              <w:t>01</w:t>
            </w:r>
          </w:p>
        </w:tc>
        <w:tc>
          <w:tcPr>
            <w:tcW w:w="1843" w:type="dxa"/>
            <w:vAlign w:val="center"/>
          </w:tcPr>
          <w:p w14:paraId="50F444AD" w14:textId="77777777" w:rsidR="00DF2E65" w:rsidRPr="00B20F9E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45FB7CEF" w14:textId="77777777" w:rsidR="00DF2E65" w:rsidRPr="00B20F9E" w:rsidRDefault="00BA5136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B20F9E">
              <w:rPr>
                <w:rFonts w:asciiTheme="minorHAnsi" w:hAnsiTheme="minorHAnsi" w:cstheme="minorHAnsi"/>
                <w:sz w:val="24"/>
              </w:rPr>
              <w:t>Ban hành lần đầu</w:t>
            </w:r>
          </w:p>
        </w:tc>
        <w:tc>
          <w:tcPr>
            <w:tcW w:w="2268" w:type="dxa"/>
            <w:vAlign w:val="center"/>
          </w:tcPr>
          <w:p w14:paraId="5BF4BFBA" w14:textId="77777777" w:rsidR="00DF2E65" w:rsidRPr="00B20F9E" w:rsidRDefault="00EE3488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Võ Thị Bão Bão</w:t>
            </w:r>
          </w:p>
        </w:tc>
        <w:tc>
          <w:tcPr>
            <w:tcW w:w="3544" w:type="dxa"/>
            <w:vAlign w:val="center"/>
          </w:tcPr>
          <w:p w14:paraId="576C39C8" w14:textId="77777777" w:rsidR="00DF2E65" w:rsidRPr="00B20F9E" w:rsidRDefault="00DF2E65" w:rsidP="008467C5">
            <w:pPr>
              <w:spacing w:before="60" w:after="60" w:line="276" w:lineRule="auto"/>
              <w:jc w:val="center"/>
              <w:rPr>
                <w:rStyle w:val="Hyperlink"/>
                <w:rFonts w:asciiTheme="minorHAnsi" w:hAnsiTheme="minorHAnsi" w:cstheme="minorHAnsi"/>
                <w:noProof/>
                <w:sz w:val="24"/>
              </w:rPr>
            </w:pPr>
          </w:p>
        </w:tc>
      </w:tr>
    </w:tbl>
    <w:p w14:paraId="65D98574" w14:textId="77777777" w:rsidR="00D40C55" w:rsidRPr="00B20F9E" w:rsidRDefault="00D40C55" w:rsidP="00044619">
      <w:pPr>
        <w:spacing w:before="60" w:after="60" w:line="276" w:lineRule="auto"/>
        <w:rPr>
          <w:rFonts w:asciiTheme="minorHAnsi" w:hAnsiTheme="minorHAnsi" w:cstheme="minorHAnsi"/>
          <w:sz w:val="24"/>
        </w:rPr>
      </w:pPr>
    </w:p>
    <w:p w14:paraId="64E1A135" w14:textId="77777777" w:rsidR="00C00AA5" w:rsidRPr="00B20F9E" w:rsidRDefault="00C00AA5" w:rsidP="00C00AA5">
      <w:pPr>
        <w:rPr>
          <w:rFonts w:asciiTheme="minorHAnsi" w:hAnsiTheme="minorHAnsi" w:cstheme="minorHAnsi"/>
          <w:sz w:val="24"/>
        </w:rPr>
      </w:pPr>
    </w:p>
    <w:p w14:paraId="3EF267F0" w14:textId="77777777" w:rsidR="00C00AA5" w:rsidRPr="00B20F9E" w:rsidRDefault="006F03A2" w:rsidP="008769E6">
      <w:pPr>
        <w:tabs>
          <w:tab w:val="left" w:pos="6840"/>
          <w:tab w:val="left" w:pos="6885"/>
        </w:tabs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ab/>
      </w:r>
      <w:r w:rsidR="008769E6">
        <w:rPr>
          <w:rFonts w:asciiTheme="minorHAnsi" w:hAnsiTheme="minorHAnsi" w:cstheme="minorHAnsi"/>
          <w:sz w:val="24"/>
        </w:rPr>
        <w:tab/>
      </w:r>
    </w:p>
    <w:p w14:paraId="748A3B6D" w14:textId="77777777" w:rsidR="00C00AA5" w:rsidRPr="00B20F9E" w:rsidRDefault="00C00AA5" w:rsidP="00C00AA5">
      <w:pPr>
        <w:rPr>
          <w:rFonts w:asciiTheme="minorHAnsi" w:hAnsiTheme="minorHAnsi" w:cstheme="minorHAnsi"/>
          <w:sz w:val="24"/>
        </w:rPr>
      </w:pPr>
    </w:p>
    <w:p w14:paraId="7616AB3F" w14:textId="77777777" w:rsidR="00C00AA5" w:rsidRPr="00B20F9E" w:rsidRDefault="00C00AA5" w:rsidP="00C00AA5">
      <w:pPr>
        <w:rPr>
          <w:rFonts w:asciiTheme="minorHAnsi" w:hAnsiTheme="minorHAnsi" w:cstheme="minorHAnsi"/>
          <w:sz w:val="24"/>
        </w:rPr>
      </w:pPr>
    </w:p>
    <w:p w14:paraId="5EB48A65" w14:textId="77777777" w:rsidR="00C00AA5" w:rsidRPr="00B20F9E" w:rsidRDefault="00C00AA5" w:rsidP="00C00AA5">
      <w:pPr>
        <w:rPr>
          <w:rFonts w:asciiTheme="minorHAnsi" w:hAnsiTheme="minorHAnsi" w:cstheme="minorHAnsi"/>
          <w:sz w:val="24"/>
        </w:rPr>
      </w:pPr>
    </w:p>
    <w:p w14:paraId="4F2E1DEE" w14:textId="77777777" w:rsidR="00C00AA5" w:rsidRPr="00B20F9E" w:rsidRDefault="00C00AA5" w:rsidP="00C00AA5">
      <w:pPr>
        <w:rPr>
          <w:rFonts w:asciiTheme="minorHAnsi" w:hAnsiTheme="minorHAnsi" w:cstheme="minorHAnsi"/>
          <w:sz w:val="24"/>
        </w:rPr>
      </w:pPr>
    </w:p>
    <w:p w14:paraId="373F1A1D" w14:textId="77777777" w:rsidR="00C00AA5" w:rsidRPr="00B20F9E" w:rsidRDefault="00E2385E" w:rsidP="00E2385E">
      <w:pPr>
        <w:tabs>
          <w:tab w:val="left" w:pos="8655"/>
        </w:tabs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ab/>
      </w:r>
    </w:p>
    <w:sectPr w:rsidR="00C00AA5" w:rsidRPr="00B20F9E" w:rsidSect="005D5A53">
      <w:headerReference w:type="default" r:id="rId11"/>
      <w:footerReference w:type="default" r:id="rId12"/>
      <w:headerReference w:type="first" r:id="rId13"/>
      <w:footerReference w:type="first" r:id="rId14"/>
      <w:pgSz w:w="16838" w:h="11906" w:orient="landscape" w:code="9"/>
      <w:pgMar w:top="1418" w:right="567" w:bottom="0" w:left="900" w:header="270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C78BE" w14:textId="77777777" w:rsidR="00D6510D" w:rsidRDefault="00D6510D">
      <w:r>
        <w:separator/>
      </w:r>
    </w:p>
  </w:endnote>
  <w:endnote w:type="continuationSeparator" w:id="0">
    <w:p w14:paraId="15B99E0B" w14:textId="77777777" w:rsidR="00D6510D" w:rsidRDefault="00D65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Garam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C17C7" w14:textId="77777777" w:rsidR="007C54BE" w:rsidRPr="007C54BE" w:rsidRDefault="007C54BE" w:rsidP="006E6E93">
    <w:pPr>
      <w:pStyle w:val="Footer"/>
      <w:jc w:val="center"/>
      <w:rPr>
        <w:rFonts w:ascii="Segoe UI" w:hAnsi="Segoe UI" w:cs="Segoe UI"/>
        <w:sz w:val="24"/>
      </w:rPr>
    </w:pPr>
  </w:p>
  <w:p w14:paraId="44A91824" w14:textId="77777777" w:rsidR="00D91CED" w:rsidRDefault="00D91CED" w:rsidP="00880B7F">
    <w:pPr>
      <w:pStyle w:val="Footer"/>
      <w:spacing w:before="0"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80"/>
      <w:gridCol w:w="2410"/>
      <w:gridCol w:w="2977"/>
      <w:gridCol w:w="1844"/>
    </w:tblGrid>
    <w:tr w:rsidR="00D91CED" w:rsidRPr="00A945DE" w14:paraId="411CFC28" w14:textId="77777777">
      <w:trPr>
        <w:trHeight w:val="137"/>
        <w:jc w:val="center"/>
      </w:trPr>
      <w:tc>
        <w:tcPr>
          <w:tcW w:w="2980" w:type="dxa"/>
          <w:vAlign w:val="center"/>
        </w:tcPr>
        <w:p w14:paraId="36E796BD" w14:textId="77777777" w:rsidR="00D91CED" w:rsidRPr="00C42604" w:rsidRDefault="00D91CED" w:rsidP="002A7767">
          <w:pPr>
            <w:snapToGrid w:val="0"/>
            <w:spacing w:before="0" w:after="0" w:line="288" w:lineRule="auto"/>
            <w:jc w:val="center"/>
            <w:rPr>
              <w:rFonts w:ascii="Times New Roman" w:hAnsi="Times New Roman"/>
              <w:b/>
              <w:bCs/>
              <w:iCs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Mã số: </w:t>
          </w:r>
        </w:p>
      </w:tc>
      <w:tc>
        <w:tcPr>
          <w:tcW w:w="2410" w:type="dxa"/>
          <w:vAlign w:val="center"/>
        </w:tcPr>
        <w:p w14:paraId="6D8EB4E9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>
            <w:rPr>
              <w:rFonts w:ascii="Times New Roman" w:hAnsi="Times New Roman"/>
              <w:b/>
              <w:szCs w:val="22"/>
            </w:rPr>
            <w:t>Lần ban hành: 03</w:t>
          </w:r>
        </w:p>
      </w:tc>
      <w:tc>
        <w:tcPr>
          <w:tcW w:w="2977" w:type="dxa"/>
          <w:vAlign w:val="center"/>
        </w:tcPr>
        <w:p w14:paraId="16BF5033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Ngày hiệu lực: </w:t>
          </w:r>
          <w:r>
            <w:rPr>
              <w:rFonts w:ascii="Times New Roman" w:hAnsi="Times New Roman"/>
              <w:b/>
              <w:szCs w:val="22"/>
            </w:rPr>
            <w:t>09</w:t>
          </w:r>
          <w:r w:rsidRPr="00C42604">
            <w:rPr>
              <w:rFonts w:ascii="Times New Roman" w:hAnsi="Times New Roman"/>
              <w:b/>
              <w:szCs w:val="22"/>
            </w:rPr>
            <w:t>/0</w:t>
          </w:r>
          <w:r>
            <w:rPr>
              <w:rFonts w:ascii="Times New Roman" w:hAnsi="Times New Roman"/>
              <w:b/>
              <w:szCs w:val="22"/>
            </w:rPr>
            <w:t>5</w:t>
          </w:r>
          <w:r w:rsidRPr="00C42604">
            <w:rPr>
              <w:rFonts w:ascii="Times New Roman" w:hAnsi="Times New Roman"/>
              <w:b/>
              <w:szCs w:val="22"/>
            </w:rPr>
            <w:t>/2013</w:t>
          </w:r>
        </w:p>
      </w:tc>
      <w:tc>
        <w:tcPr>
          <w:tcW w:w="1844" w:type="dxa"/>
          <w:vAlign w:val="center"/>
        </w:tcPr>
        <w:p w14:paraId="44746A40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Trang: 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PAGE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t>/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NUMPAGES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 w:rsidR="001C03FC"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</w:p>
      </w:tc>
    </w:tr>
  </w:tbl>
  <w:p w14:paraId="10025B62" w14:textId="77777777" w:rsidR="00D91CED" w:rsidRDefault="00D91CED" w:rsidP="00C42F3F">
    <w:pPr>
      <w:pStyle w:val="Footer"/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E0B81" w14:textId="77777777" w:rsidR="00D6510D" w:rsidRDefault="00D6510D">
      <w:r>
        <w:separator/>
      </w:r>
    </w:p>
  </w:footnote>
  <w:footnote w:type="continuationSeparator" w:id="0">
    <w:p w14:paraId="000E5197" w14:textId="77777777" w:rsidR="00D6510D" w:rsidRDefault="00D65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4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830"/>
      <w:gridCol w:w="8505"/>
      <w:gridCol w:w="3544"/>
    </w:tblGrid>
    <w:tr w:rsidR="00E2385E" w:rsidRPr="00926EED" w14:paraId="6F036A27" w14:textId="77777777" w:rsidTr="00BD7EDD">
      <w:trPr>
        <w:cantSplit/>
        <w:trHeight w:val="890"/>
        <w:jc w:val="center"/>
      </w:trPr>
      <w:tc>
        <w:tcPr>
          <w:tcW w:w="951" w:type="pct"/>
          <w:vMerge w:val="restart"/>
          <w:vAlign w:val="center"/>
        </w:tcPr>
        <w:p w14:paraId="0E52629C" w14:textId="77777777" w:rsidR="00E2385E" w:rsidRPr="00926EED" w:rsidRDefault="00E2385E" w:rsidP="00EF2D73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="Segoe UI" w:hAnsi="Segoe UI" w:cs="Segoe UI"/>
            </w:rPr>
          </w:pPr>
          <w:r>
            <w:rPr>
              <w:noProof/>
            </w:rPr>
            <w:drawing>
              <wp:inline distT="0" distB="0" distL="0" distR="0" wp14:anchorId="272AD120" wp14:editId="30A584FA">
                <wp:extent cx="1601054" cy="495300"/>
                <wp:effectExtent l="0" t="0" r="0" b="0"/>
                <wp:docPr id="18582218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4959" cy="496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8" w:type="pct"/>
          <w:vAlign w:val="center"/>
        </w:tcPr>
        <w:p w14:paraId="099DA8AE" w14:textId="77777777" w:rsidR="00E2385E" w:rsidRPr="002F45CC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="Segoe UI" w:hAnsi="Segoe UI" w:cs="Segoe UI"/>
              <w:b/>
              <w:sz w:val="24"/>
            </w:rPr>
          </w:pPr>
          <w:r w:rsidRPr="002F45CC">
            <w:rPr>
              <w:rFonts w:ascii="Segoe UI" w:hAnsi="Segoe UI" w:cs="Segoe UI"/>
              <w:b/>
              <w:sz w:val="24"/>
            </w:rPr>
            <w:t>BỆNH VIỆN ĐA KHOA QUỐC TẾ HOÀN MỸ THỦ ĐỨC</w:t>
          </w:r>
        </w:p>
        <w:p w14:paraId="005CE2EC" w14:textId="77777777" w:rsidR="00E2385E" w:rsidRPr="00926EED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="Segoe UI" w:hAnsi="Segoe UI" w:cs="Segoe UI"/>
              <w:bCs/>
              <w:color w:val="000000"/>
            </w:rPr>
          </w:pPr>
          <w:r w:rsidRPr="002F45CC">
            <w:rPr>
              <w:rFonts w:ascii="Segoe UI" w:hAnsi="Segoe UI" w:cs="Segoe UI"/>
              <w:b/>
              <w:sz w:val="24"/>
            </w:rPr>
            <w:t>KHOA XÉT NGHIỆM</w:t>
          </w:r>
        </w:p>
      </w:tc>
      <w:tc>
        <w:tcPr>
          <w:tcW w:w="1191" w:type="pct"/>
          <w:vAlign w:val="center"/>
        </w:tcPr>
        <w:p w14:paraId="067A24B2" w14:textId="77777777" w:rsidR="00E2385E" w:rsidRPr="009C4B18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="Segoe UI" w:hAnsi="Segoe UI" w:cs="Segoe UI"/>
              <w:sz w:val="24"/>
            </w:rPr>
          </w:pPr>
          <w:r w:rsidRPr="009C4B18">
            <w:rPr>
              <w:rFonts w:ascii="Segoe UI" w:hAnsi="Segoe UI" w:cs="Segoe UI"/>
              <w:sz w:val="24"/>
            </w:rPr>
            <w:t xml:space="preserve">Mã </w:t>
          </w:r>
          <w:r w:rsidRPr="00102F33">
            <w:rPr>
              <w:rFonts w:ascii="Segoe UI" w:hAnsi="Segoe UI" w:cs="Segoe UI"/>
              <w:sz w:val="24"/>
            </w:rPr>
            <w:t>tài liệu</w:t>
          </w:r>
          <w:r w:rsidRPr="009C4B18">
            <w:rPr>
              <w:rFonts w:ascii="Segoe UI" w:hAnsi="Segoe UI" w:cs="Segoe UI"/>
              <w:sz w:val="24"/>
            </w:rPr>
            <w:t xml:space="preserve">: </w:t>
          </w:r>
        </w:p>
        <w:p w14:paraId="16DE738B" w14:textId="77777777" w:rsidR="00E2385E" w:rsidRPr="009C4B18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="Segoe UI" w:hAnsi="Segoe UI" w:cs="Segoe UI"/>
              <w:sz w:val="24"/>
            </w:rPr>
          </w:pPr>
          <w:r w:rsidRPr="009C4B18">
            <w:rPr>
              <w:rFonts w:ascii="Segoe UI" w:hAnsi="Segoe UI" w:cs="Segoe UI"/>
              <w:sz w:val="24"/>
            </w:rPr>
            <w:t>HMTD-LAB-SOP-0006.F04</w:t>
          </w:r>
        </w:p>
      </w:tc>
    </w:tr>
    <w:tr w:rsidR="00E2385E" w:rsidRPr="00926EED" w14:paraId="6E32815A" w14:textId="77777777" w:rsidTr="00E2385E">
      <w:trPr>
        <w:cantSplit/>
        <w:trHeight w:val="448"/>
        <w:jc w:val="center"/>
      </w:trPr>
      <w:tc>
        <w:tcPr>
          <w:tcW w:w="951" w:type="pct"/>
          <w:vMerge/>
          <w:vAlign w:val="center"/>
        </w:tcPr>
        <w:p w14:paraId="710C5F33" w14:textId="77777777" w:rsidR="00E2385E" w:rsidRPr="00926EED" w:rsidRDefault="00E2385E" w:rsidP="00EF2D73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="Segoe UI" w:hAnsi="Segoe UI" w:cs="Segoe UI"/>
            </w:rPr>
          </w:pPr>
        </w:p>
      </w:tc>
      <w:tc>
        <w:tcPr>
          <w:tcW w:w="2858" w:type="pct"/>
          <w:vMerge w:val="restart"/>
          <w:vAlign w:val="center"/>
        </w:tcPr>
        <w:p w14:paraId="02AD27E2" w14:textId="77777777" w:rsidR="00E2385E" w:rsidRPr="0037537E" w:rsidRDefault="00E2385E" w:rsidP="006F03A2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/>
            <w:jc w:val="center"/>
            <w:rPr>
              <w:rFonts w:ascii="Segoe UI" w:hAnsi="Segoe UI" w:cs="Segoe UI"/>
              <w:b/>
              <w:color w:val="000000"/>
              <w:sz w:val="28"/>
              <w:szCs w:val="28"/>
            </w:rPr>
          </w:pPr>
          <w:r>
            <w:rPr>
              <w:rFonts w:ascii="Segoe UI" w:hAnsi="Segoe UI" w:cs="Segoe UI"/>
              <w:b/>
              <w:bCs/>
              <w:color w:val="0070C0"/>
              <w:sz w:val="28"/>
              <w:szCs w:val="28"/>
            </w:rPr>
            <w:t>THEO DÕI SỬ DỤNG THIẾT BỊ</w:t>
          </w:r>
        </w:p>
      </w:tc>
      <w:tc>
        <w:tcPr>
          <w:tcW w:w="1191" w:type="pct"/>
          <w:vAlign w:val="center"/>
        </w:tcPr>
        <w:p w14:paraId="47DFC26C" w14:textId="77777777" w:rsidR="00E2385E" w:rsidRPr="009C4B18" w:rsidRDefault="00E2385E" w:rsidP="00813440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/>
            <w:rPr>
              <w:rFonts w:ascii="Segoe UI" w:hAnsi="Segoe UI" w:cs="Segoe UI"/>
              <w:sz w:val="24"/>
            </w:rPr>
          </w:pPr>
          <w:r w:rsidRPr="009C4B18">
            <w:rPr>
              <w:rFonts w:ascii="Segoe UI" w:hAnsi="Segoe UI" w:cs="Segoe UI"/>
              <w:sz w:val="24"/>
            </w:rPr>
            <w:t>Lần soát xét: 01</w:t>
          </w:r>
        </w:p>
      </w:tc>
    </w:tr>
    <w:tr w:rsidR="00E2385E" w:rsidRPr="00926EED" w14:paraId="56CB9EE7" w14:textId="77777777" w:rsidTr="00E2385E">
      <w:trPr>
        <w:cantSplit/>
        <w:trHeight w:val="448"/>
        <w:jc w:val="center"/>
      </w:trPr>
      <w:tc>
        <w:tcPr>
          <w:tcW w:w="951" w:type="pct"/>
          <w:vMerge/>
          <w:vAlign w:val="center"/>
        </w:tcPr>
        <w:p w14:paraId="22993B8E" w14:textId="77777777" w:rsidR="00E2385E" w:rsidRPr="00926EED" w:rsidRDefault="00E2385E" w:rsidP="00E2385E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="Segoe UI" w:hAnsi="Segoe UI" w:cs="Segoe UI"/>
            </w:rPr>
          </w:pPr>
        </w:p>
      </w:tc>
      <w:tc>
        <w:tcPr>
          <w:tcW w:w="2858" w:type="pct"/>
          <w:vMerge/>
          <w:vAlign w:val="center"/>
        </w:tcPr>
        <w:p w14:paraId="6B8E72C0" w14:textId="77777777" w:rsidR="00E2385E" w:rsidRPr="00926EED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="Segoe UI" w:hAnsi="Segoe UI" w:cs="Segoe UI"/>
              <w:b/>
            </w:rPr>
          </w:pPr>
        </w:p>
      </w:tc>
      <w:tc>
        <w:tcPr>
          <w:tcW w:w="1191" w:type="pct"/>
          <w:vAlign w:val="center"/>
        </w:tcPr>
        <w:p w14:paraId="52D52A7B" w14:textId="77777777" w:rsidR="00E2385E" w:rsidRPr="009C4B18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/>
            <w:rPr>
              <w:rFonts w:ascii="Segoe UI" w:hAnsi="Segoe UI" w:cs="Segoe UI"/>
              <w:sz w:val="24"/>
            </w:rPr>
          </w:pPr>
          <w:r w:rsidRPr="00062280">
            <w:rPr>
              <w:rFonts w:asciiTheme="majorHAnsi" w:hAnsiTheme="majorHAnsi" w:cstheme="majorHAnsi"/>
              <w:sz w:val="24"/>
            </w:rPr>
            <w:t>Hiệu lực: 01/12/2025</w:t>
          </w:r>
        </w:p>
      </w:tc>
    </w:tr>
    <w:tr w:rsidR="00E2385E" w:rsidRPr="00926EED" w14:paraId="0FE12477" w14:textId="77777777" w:rsidTr="00E2385E">
      <w:trPr>
        <w:cantSplit/>
        <w:trHeight w:val="448"/>
        <w:jc w:val="center"/>
      </w:trPr>
      <w:tc>
        <w:tcPr>
          <w:tcW w:w="951" w:type="pct"/>
          <w:vMerge/>
          <w:vAlign w:val="center"/>
        </w:tcPr>
        <w:p w14:paraId="5C9BE52C" w14:textId="77777777" w:rsidR="00E2385E" w:rsidRPr="00926EED" w:rsidRDefault="00E2385E" w:rsidP="00E2385E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="Segoe UI" w:hAnsi="Segoe UI" w:cs="Segoe UI"/>
            </w:rPr>
          </w:pPr>
        </w:p>
      </w:tc>
      <w:tc>
        <w:tcPr>
          <w:tcW w:w="2858" w:type="pct"/>
          <w:vMerge/>
          <w:vAlign w:val="center"/>
        </w:tcPr>
        <w:p w14:paraId="63B3C058" w14:textId="77777777" w:rsidR="00E2385E" w:rsidRPr="00926EED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="Segoe UI" w:hAnsi="Segoe UI" w:cs="Segoe UI"/>
              <w:b/>
            </w:rPr>
          </w:pPr>
        </w:p>
      </w:tc>
      <w:tc>
        <w:tcPr>
          <w:tcW w:w="1191" w:type="pct"/>
          <w:vAlign w:val="center"/>
        </w:tcPr>
        <w:p w14:paraId="01E6D760" w14:textId="77777777" w:rsidR="00E2385E" w:rsidRPr="009C4B18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/>
            <w:rPr>
              <w:rFonts w:ascii="Segoe UI" w:hAnsi="Segoe UI" w:cs="Segoe UI"/>
              <w:sz w:val="24"/>
            </w:rPr>
          </w:pPr>
          <w:r w:rsidRPr="00062280">
            <w:rPr>
              <w:rFonts w:asciiTheme="majorHAnsi" w:hAnsiTheme="majorHAnsi" w:cstheme="majorHAnsi"/>
              <w:sz w:val="24"/>
            </w:rPr>
            <w:t xml:space="preserve">Số trang: 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PAGE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7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/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NUMPAGES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20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</w:p>
      </w:tc>
    </w:tr>
  </w:tbl>
  <w:p w14:paraId="4B40B19D" w14:textId="77777777" w:rsidR="00D91CED" w:rsidRPr="00C42604" w:rsidRDefault="00D91CED" w:rsidP="00C42604">
    <w:pPr>
      <w:pStyle w:val="Header"/>
      <w:spacing w:before="0" w:after="0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86"/>
      <w:gridCol w:w="7955"/>
    </w:tblGrid>
    <w:tr w:rsidR="00D91CED" w:rsidRPr="00CB2EED" w14:paraId="3610C838" w14:textId="77777777">
      <w:trPr>
        <w:trHeight w:val="696"/>
        <w:jc w:val="center"/>
      </w:trPr>
      <w:tc>
        <w:tcPr>
          <w:tcW w:w="2286" w:type="dxa"/>
          <w:vAlign w:val="center"/>
        </w:tcPr>
        <w:p w14:paraId="4D9D25C0" w14:textId="77777777" w:rsidR="00D91CED" w:rsidRPr="002A7767" w:rsidRDefault="00D91CED" w:rsidP="003A2871">
          <w:pPr>
            <w:pStyle w:val="Header"/>
            <w:tabs>
              <w:tab w:val="clear" w:pos="8640"/>
            </w:tabs>
            <w:snapToGrid w:val="0"/>
            <w:spacing w:before="0" w:after="0" w:line="288" w:lineRule="auto"/>
            <w:rPr>
              <w:rFonts w:cs="Arial"/>
            </w:rPr>
          </w:pPr>
          <w:r>
            <w:rPr>
              <w:rFonts w:cs="Arial"/>
            </w:rPr>
            <w:t>IMAGE</w:t>
          </w:r>
        </w:p>
      </w:tc>
      <w:tc>
        <w:tcPr>
          <w:tcW w:w="7955" w:type="dxa"/>
          <w:vAlign w:val="center"/>
        </w:tcPr>
        <w:p w14:paraId="20BE0D4B" w14:textId="77777777" w:rsidR="00D91CED" w:rsidRPr="002A7767" w:rsidRDefault="00D91CED" w:rsidP="003A2871">
          <w:pPr>
            <w:pStyle w:val="Header"/>
            <w:spacing w:before="0" w:after="0" w:line="288" w:lineRule="auto"/>
            <w:ind w:left="-108" w:right="-91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NAME OF COMPANY</w:t>
          </w:r>
        </w:p>
      </w:tc>
    </w:tr>
  </w:tbl>
  <w:p w14:paraId="3CDDDB3E" w14:textId="77777777" w:rsidR="00D91CED" w:rsidRPr="007030BE" w:rsidRDefault="00D91CED" w:rsidP="00043BBA">
    <w:pPr>
      <w:pStyle w:val="Header"/>
      <w:spacing w:before="0" w:after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452AC604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2"/>
        <w:szCs w:val="22"/>
      </w:rPr>
    </w:lvl>
    <w:lvl w:ilvl="1">
      <w:start w:val="1"/>
      <w:numFmt w:val="decimal"/>
      <w:lvlText w:val="4.%2"/>
      <w:lvlJc w:val="left"/>
      <w:pPr>
        <w:tabs>
          <w:tab w:val="num" w:pos="792"/>
        </w:tabs>
        <w:ind w:left="792" w:hanging="432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2460"/>
        </w:tabs>
        <w:ind w:left="246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lef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lef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lef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/>
      </w:rPr>
    </w:lvl>
    <w:lvl w:ilvl="3">
      <w:start w:val="1"/>
      <w:numFmt w:val="lowerLetter"/>
      <w:lvlText w:val="%4."/>
      <w:lvlJc w:val="left"/>
      <w:pPr>
        <w:tabs>
          <w:tab w:val="num" w:pos="3690"/>
        </w:tabs>
        <w:ind w:left="3690" w:hanging="117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B"/>
    <w:multiLevelType w:val="multilevel"/>
    <w:tmpl w:val="0000000B"/>
    <w:name w:val="WW8Num18"/>
    <w:lvl w:ilvl="0">
      <w:numFmt w:val="bullet"/>
      <w:lvlText w:val="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000000C"/>
    <w:multiLevelType w:val="multilevel"/>
    <w:tmpl w:val="2030360C"/>
    <w:name w:val="WW8Num21"/>
    <w:lvl w:ilvl="0">
      <w:numFmt w:val="bullet"/>
      <w:lvlText w:val="-"/>
      <w:lvlJc w:val="left"/>
      <w:pPr>
        <w:tabs>
          <w:tab w:val="num" w:pos="227"/>
        </w:tabs>
        <w:ind w:left="0" w:firstLine="227"/>
      </w:pPr>
      <w:rPr>
        <w:rFonts w:ascii="Arial" w:hAnsi="Arial" w:cs="Arial" w:hint="default"/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0000000D"/>
    <w:multiLevelType w:val="multilevel"/>
    <w:tmpl w:val="0000000D"/>
    <w:name w:val="WW8Num22"/>
    <w:lvl w:ilvl="0">
      <w:start w:val="1"/>
      <w:numFmt w:val="upperLetter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upperRoman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000000E"/>
    <w:multiLevelType w:val="multilevel"/>
    <w:tmpl w:val="E6C26712"/>
    <w:name w:val="WW8Num24"/>
    <w:lvl w:ilvl="0">
      <w:start w:val="1"/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00000011"/>
    <w:multiLevelType w:val="multilevel"/>
    <w:tmpl w:val="00000011"/>
    <w:name w:val="WW8Num2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0000001D"/>
    <w:multiLevelType w:val="multilevel"/>
    <w:tmpl w:val="0000001D"/>
    <w:name w:val="WW8Num29"/>
    <w:lvl w:ilvl="0">
      <w:start w:val="1"/>
      <w:numFmt w:val="lowerLetter"/>
      <w:lvlText w:val="%1."/>
      <w:lvlJc w:val="left"/>
      <w:pPr>
        <w:tabs>
          <w:tab w:val="num" w:pos="737"/>
        </w:tabs>
        <w:ind w:left="737" w:hanging="368"/>
      </w:p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1723"/>
        </w:tabs>
        <w:ind w:left="1723" w:hanging="360"/>
      </w:pPr>
    </w:lvl>
    <w:lvl w:ilvl="3">
      <w:start w:val="1"/>
      <w:numFmt w:val="decimal"/>
      <w:lvlText w:val="%4."/>
      <w:lvlJc w:val="left"/>
      <w:pPr>
        <w:tabs>
          <w:tab w:val="num" w:pos="2083"/>
        </w:tabs>
        <w:ind w:left="2083" w:hanging="360"/>
      </w:pPr>
    </w:lvl>
    <w:lvl w:ilvl="4">
      <w:start w:val="1"/>
      <w:numFmt w:val="decimal"/>
      <w:lvlText w:val="%5."/>
      <w:lvlJc w:val="left"/>
      <w:pPr>
        <w:tabs>
          <w:tab w:val="num" w:pos="2443"/>
        </w:tabs>
        <w:ind w:left="2443" w:hanging="360"/>
      </w:pPr>
    </w:lvl>
    <w:lvl w:ilvl="5">
      <w:start w:val="1"/>
      <w:numFmt w:val="decimal"/>
      <w:lvlText w:val="%6."/>
      <w:lvlJc w:val="left"/>
      <w:pPr>
        <w:tabs>
          <w:tab w:val="num" w:pos="2803"/>
        </w:tabs>
        <w:ind w:left="2803" w:hanging="360"/>
      </w:pPr>
    </w:lvl>
    <w:lvl w:ilvl="6">
      <w:start w:val="1"/>
      <w:numFmt w:val="decimal"/>
      <w:lvlText w:val="%7."/>
      <w:lvlJc w:val="left"/>
      <w:pPr>
        <w:tabs>
          <w:tab w:val="num" w:pos="3163"/>
        </w:tabs>
        <w:ind w:left="3163" w:hanging="360"/>
      </w:pPr>
    </w:lvl>
    <w:lvl w:ilvl="7">
      <w:start w:val="1"/>
      <w:numFmt w:val="decimal"/>
      <w:lvlText w:val="%8."/>
      <w:lvlJc w:val="left"/>
      <w:pPr>
        <w:tabs>
          <w:tab w:val="num" w:pos="3523"/>
        </w:tabs>
        <w:ind w:left="3523" w:hanging="360"/>
      </w:pPr>
    </w:lvl>
    <w:lvl w:ilvl="8">
      <w:start w:val="1"/>
      <w:numFmt w:val="decimal"/>
      <w:lvlText w:val="%9."/>
      <w:lvlJc w:val="left"/>
      <w:pPr>
        <w:tabs>
          <w:tab w:val="num" w:pos="3883"/>
        </w:tabs>
        <w:ind w:left="3883" w:hanging="360"/>
      </w:pPr>
    </w:lvl>
  </w:abstractNum>
  <w:abstractNum w:abstractNumId="15" w15:restartNumberingAfterBreak="0">
    <w:nsid w:val="03D41498"/>
    <w:multiLevelType w:val="hybridMultilevel"/>
    <w:tmpl w:val="9E409E80"/>
    <w:name w:val="WW8Num21222"/>
    <w:lvl w:ilvl="0" w:tplc="9AB6DC46">
      <w:start w:val="2"/>
      <w:numFmt w:val="decimal"/>
      <w:lvlText w:val="B.%1."/>
      <w:lvlJc w:val="left"/>
      <w:pPr>
        <w:tabs>
          <w:tab w:val="num" w:pos="1224"/>
        </w:tabs>
        <w:ind w:left="1152" w:hanging="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4E56C9F"/>
    <w:multiLevelType w:val="hybridMultilevel"/>
    <w:tmpl w:val="CB3EA3C4"/>
    <w:lvl w:ilvl="0" w:tplc="3424C43C">
      <w:start w:val="5"/>
      <w:numFmt w:val="bullet"/>
      <w:lvlText w:val="-"/>
      <w:lvlJc w:val="left"/>
      <w:pPr>
        <w:ind w:left="193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7" w15:restartNumberingAfterBreak="0">
    <w:nsid w:val="0D290B8B"/>
    <w:multiLevelType w:val="hybridMultilevel"/>
    <w:tmpl w:val="35649F5C"/>
    <w:lvl w:ilvl="0" w:tplc="E02ECC0A">
      <w:start w:val="5"/>
      <w:numFmt w:val="bullet"/>
      <w:lvlText w:val="-"/>
      <w:lvlJc w:val="left"/>
      <w:pPr>
        <w:ind w:left="1080" w:hanging="360"/>
      </w:pPr>
      <w:rPr>
        <w:rFonts w:ascii="Tahoma" w:eastAsia="Lucida Sans Unicode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3C5335"/>
    <w:multiLevelType w:val="hybridMultilevel"/>
    <w:tmpl w:val="9FB802E6"/>
    <w:lvl w:ilvl="0" w:tplc="6EECBF20">
      <w:start w:val="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39E36FC"/>
    <w:multiLevelType w:val="hybridMultilevel"/>
    <w:tmpl w:val="71C897E6"/>
    <w:lvl w:ilvl="0" w:tplc="DF183004">
      <w:start w:val="3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Tahoma" w:eastAsia="Times New Roman" w:hAnsi="Tahoma" w:cs="Tahoma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19464224"/>
    <w:multiLevelType w:val="multilevel"/>
    <w:tmpl w:val="5C7438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</w:rPr>
    </w:lvl>
  </w:abstractNum>
  <w:abstractNum w:abstractNumId="21" w15:restartNumberingAfterBreak="0">
    <w:nsid w:val="21380922"/>
    <w:multiLevelType w:val="hybridMultilevel"/>
    <w:tmpl w:val="9A9E4CC0"/>
    <w:name w:val="WW8Num212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9E24CBF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003DB8"/>
    <w:multiLevelType w:val="multilevel"/>
    <w:tmpl w:val="1C1CD5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4" w15:restartNumberingAfterBreak="0">
    <w:nsid w:val="546C0C12"/>
    <w:multiLevelType w:val="hybridMultilevel"/>
    <w:tmpl w:val="87B0D45C"/>
    <w:name w:val="WW8Num2122"/>
    <w:lvl w:ilvl="0" w:tplc="6628761C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AB6CFAC">
      <w:start w:val="1"/>
      <w:numFmt w:val="decimal"/>
      <w:lvlText w:val="B.%2."/>
      <w:lvlJc w:val="left"/>
      <w:pPr>
        <w:tabs>
          <w:tab w:val="num" w:pos="284"/>
        </w:tabs>
        <w:ind w:left="340" w:hanging="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2E686D"/>
    <w:multiLevelType w:val="hybridMultilevel"/>
    <w:tmpl w:val="23003DCA"/>
    <w:name w:val="WW8Num2123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EB34CF12">
      <w:start w:val="1"/>
      <w:numFmt w:val="bullet"/>
      <w:lvlText w:val=""/>
      <w:lvlJc w:val="left"/>
      <w:pPr>
        <w:tabs>
          <w:tab w:val="num" w:pos="1080"/>
        </w:tabs>
        <w:ind w:left="1080" w:firstLine="0"/>
      </w:pPr>
      <w:rPr>
        <w:rFonts w:ascii="Wingdings" w:hAnsi="Wingdings" w:hint="default"/>
        <w:b/>
        <w:sz w:val="14"/>
        <w:szCs w:val="1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7B71865"/>
    <w:multiLevelType w:val="hybridMultilevel"/>
    <w:tmpl w:val="93C4649E"/>
    <w:lvl w:ilvl="0" w:tplc="040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num w:numId="1" w16cid:durableId="1694841458">
    <w:abstractNumId w:val="0"/>
  </w:num>
  <w:num w:numId="2" w16cid:durableId="106631113">
    <w:abstractNumId w:val="22"/>
  </w:num>
  <w:num w:numId="3" w16cid:durableId="450901718">
    <w:abstractNumId w:val="19"/>
  </w:num>
  <w:num w:numId="4" w16cid:durableId="329255154">
    <w:abstractNumId w:val="20"/>
  </w:num>
  <w:num w:numId="5" w16cid:durableId="1190800219">
    <w:abstractNumId w:val="23"/>
  </w:num>
  <w:num w:numId="6" w16cid:durableId="313535911">
    <w:abstractNumId w:val="16"/>
  </w:num>
  <w:num w:numId="7" w16cid:durableId="1664357693">
    <w:abstractNumId w:val="17"/>
  </w:num>
  <w:num w:numId="8" w16cid:durableId="1124807039">
    <w:abstractNumId w:val="26"/>
  </w:num>
  <w:num w:numId="9" w16cid:durableId="249894214">
    <w:abstractNumId w:val="15"/>
  </w:num>
  <w:num w:numId="10" w16cid:durableId="63453807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B47"/>
    <w:rsid w:val="00002287"/>
    <w:rsid w:val="00002A49"/>
    <w:rsid w:val="000032B5"/>
    <w:rsid w:val="000034FE"/>
    <w:rsid w:val="0000610B"/>
    <w:rsid w:val="00006A97"/>
    <w:rsid w:val="000106C8"/>
    <w:rsid w:val="00012C52"/>
    <w:rsid w:val="000137E9"/>
    <w:rsid w:val="00015682"/>
    <w:rsid w:val="00015C23"/>
    <w:rsid w:val="00016859"/>
    <w:rsid w:val="00016BDA"/>
    <w:rsid w:val="00020DD7"/>
    <w:rsid w:val="000211B1"/>
    <w:rsid w:val="00021685"/>
    <w:rsid w:val="00022D7B"/>
    <w:rsid w:val="000235EE"/>
    <w:rsid w:val="000254C1"/>
    <w:rsid w:val="00026B0A"/>
    <w:rsid w:val="00030A81"/>
    <w:rsid w:val="00031929"/>
    <w:rsid w:val="00032349"/>
    <w:rsid w:val="00033505"/>
    <w:rsid w:val="000347E1"/>
    <w:rsid w:val="0003481F"/>
    <w:rsid w:val="000350E8"/>
    <w:rsid w:val="00035D41"/>
    <w:rsid w:val="000372D8"/>
    <w:rsid w:val="0003741E"/>
    <w:rsid w:val="0003752E"/>
    <w:rsid w:val="000409B0"/>
    <w:rsid w:val="00040B36"/>
    <w:rsid w:val="00040BE6"/>
    <w:rsid w:val="00040D72"/>
    <w:rsid w:val="000411D4"/>
    <w:rsid w:val="00042774"/>
    <w:rsid w:val="00043B2E"/>
    <w:rsid w:val="00043BBA"/>
    <w:rsid w:val="00044619"/>
    <w:rsid w:val="00045262"/>
    <w:rsid w:val="000465B9"/>
    <w:rsid w:val="000510A2"/>
    <w:rsid w:val="00051870"/>
    <w:rsid w:val="00051963"/>
    <w:rsid w:val="00052D30"/>
    <w:rsid w:val="000546F7"/>
    <w:rsid w:val="00054B42"/>
    <w:rsid w:val="00055A0F"/>
    <w:rsid w:val="00056790"/>
    <w:rsid w:val="000573C7"/>
    <w:rsid w:val="00060362"/>
    <w:rsid w:val="00060F10"/>
    <w:rsid w:val="0006174D"/>
    <w:rsid w:val="000620C0"/>
    <w:rsid w:val="00063C2D"/>
    <w:rsid w:val="00066AF4"/>
    <w:rsid w:val="00066C3A"/>
    <w:rsid w:val="00070B5F"/>
    <w:rsid w:val="00073382"/>
    <w:rsid w:val="0007353C"/>
    <w:rsid w:val="0007368B"/>
    <w:rsid w:val="00073DAF"/>
    <w:rsid w:val="00074EAA"/>
    <w:rsid w:val="00075F84"/>
    <w:rsid w:val="000760C9"/>
    <w:rsid w:val="0007651C"/>
    <w:rsid w:val="00080236"/>
    <w:rsid w:val="00080E3E"/>
    <w:rsid w:val="00081371"/>
    <w:rsid w:val="00081DD8"/>
    <w:rsid w:val="00082749"/>
    <w:rsid w:val="00084DC7"/>
    <w:rsid w:val="000859CE"/>
    <w:rsid w:val="000868C1"/>
    <w:rsid w:val="00090DA0"/>
    <w:rsid w:val="000974FA"/>
    <w:rsid w:val="000A2261"/>
    <w:rsid w:val="000A2BF7"/>
    <w:rsid w:val="000A2C91"/>
    <w:rsid w:val="000A4F71"/>
    <w:rsid w:val="000A54EE"/>
    <w:rsid w:val="000A60FD"/>
    <w:rsid w:val="000A6A59"/>
    <w:rsid w:val="000B04F6"/>
    <w:rsid w:val="000B0511"/>
    <w:rsid w:val="000B2391"/>
    <w:rsid w:val="000B2772"/>
    <w:rsid w:val="000B3806"/>
    <w:rsid w:val="000B45F5"/>
    <w:rsid w:val="000B4EB8"/>
    <w:rsid w:val="000B7A8D"/>
    <w:rsid w:val="000C03B7"/>
    <w:rsid w:val="000C0813"/>
    <w:rsid w:val="000C177C"/>
    <w:rsid w:val="000C220A"/>
    <w:rsid w:val="000C27C0"/>
    <w:rsid w:val="000C4295"/>
    <w:rsid w:val="000C514C"/>
    <w:rsid w:val="000C6216"/>
    <w:rsid w:val="000D11CA"/>
    <w:rsid w:val="000D1642"/>
    <w:rsid w:val="000D268C"/>
    <w:rsid w:val="000D463F"/>
    <w:rsid w:val="000D5453"/>
    <w:rsid w:val="000D73AB"/>
    <w:rsid w:val="000D74B3"/>
    <w:rsid w:val="000E0133"/>
    <w:rsid w:val="000E1933"/>
    <w:rsid w:val="000E2126"/>
    <w:rsid w:val="000E3446"/>
    <w:rsid w:val="000E3627"/>
    <w:rsid w:val="000E40A4"/>
    <w:rsid w:val="000E7B0F"/>
    <w:rsid w:val="000F1C56"/>
    <w:rsid w:val="000F205F"/>
    <w:rsid w:val="000F3298"/>
    <w:rsid w:val="000F6921"/>
    <w:rsid w:val="0010007D"/>
    <w:rsid w:val="00101D5A"/>
    <w:rsid w:val="00102F33"/>
    <w:rsid w:val="00103F75"/>
    <w:rsid w:val="00106866"/>
    <w:rsid w:val="00107320"/>
    <w:rsid w:val="001078A8"/>
    <w:rsid w:val="001125F3"/>
    <w:rsid w:val="001146FA"/>
    <w:rsid w:val="00115CA8"/>
    <w:rsid w:val="001176BF"/>
    <w:rsid w:val="00117864"/>
    <w:rsid w:val="00117EBE"/>
    <w:rsid w:val="00122D44"/>
    <w:rsid w:val="00122D5F"/>
    <w:rsid w:val="001262D9"/>
    <w:rsid w:val="00131409"/>
    <w:rsid w:val="00131D91"/>
    <w:rsid w:val="00132A39"/>
    <w:rsid w:val="001353CB"/>
    <w:rsid w:val="00135688"/>
    <w:rsid w:val="00140BBF"/>
    <w:rsid w:val="00143A78"/>
    <w:rsid w:val="00143AFF"/>
    <w:rsid w:val="001441E0"/>
    <w:rsid w:val="00147C61"/>
    <w:rsid w:val="0015146A"/>
    <w:rsid w:val="00153580"/>
    <w:rsid w:val="001547D2"/>
    <w:rsid w:val="00154933"/>
    <w:rsid w:val="00156EC2"/>
    <w:rsid w:val="00156FFC"/>
    <w:rsid w:val="0015711C"/>
    <w:rsid w:val="001571F2"/>
    <w:rsid w:val="00157D42"/>
    <w:rsid w:val="00161190"/>
    <w:rsid w:val="00161D46"/>
    <w:rsid w:val="0016492C"/>
    <w:rsid w:val="001660E3"/>
    <w:rsid w:val="00170BAA"/>
    <w:rsid w:val="00174ECC"/>
    <w:rsid w:val="00175153"/>
    <w:rsid w:val="001757D2"/>
    <w:rsid w:val="00175D31"/>
    <w:rsid w:val="00182436"/>
    <w:rsid w:val="00184688"/>
    <w:rsid w:val="00186B78"/>
    <w:rsid w:val="00186E03"/>
    <w:rsid w:val="00190A29"/>
    <w:rsid w:val="00190BFB"/>
    <w:rsid w:val="00191656"/>
    <w:rsid w:val="00192610"/>
    <w:rsid w:val="001933EA"/>
    <w:rsid w:val="00194A68"/>
    <w:rsid w:val="00195D01"/>
    <w:rsid w:val="001A06F1"/>
    <w:rsid w:val="001A09D6"/>
    <w:rsid w:val="001A3446"/>
    <w:rsid w:val="001A3888"/>
    <w:rsid w:val="001A4764"/>
    <w:rsid w:val="001A4D78"/>
    <w:rsid w:val="001A676E"/>
    <w:rsid w:val="001A7FE6"/>
    <w:rsid w:val="001B0F07"/>
    <w:rsid w:val="001B2396"/>
    <w:rsid w:val="001B2DF2"/>
    <w:rsid w:val="001B709A"/>
    <w:rsid w:val="001C03FC"/>
    <w:rsid w:val="001C092E"/>
    <w:rsid w:val="001C12B0"/>
    <w:rsid w:val="001C142C"/>
    <w:rsid w:val="001C2FCA"/>
    <w:rsid w:val="001C346C"/>
    <w:rsid w:val="001C497B"/>
    <w:rsid w:val="001C5892"/>
    <w:rsid w:val="001C69AC"/>
    <w:rsid w:val="001D0735"/>
    <w:rsid w:val="001D161C"/>
    <w:rsid w:val="001D1E1E"/>
    <w:rsid w:val="001D4D87"/>
    <w:rsid w:val="001D67CE"/>
    <w:rsid w:val="001D72AF"/>
    <w:rsid w:val="001E15FD"/>
    <w:rsid w:val="001E4456"/>
    <w:rsid w:val="001E5248"/>
    <w:rsid w:val="001E5B93"/>
    <w:rsid w:val="001E6BD3"/>
    <w:rsid w:val="001E7B7A"/>
    <w:rsid w:val="001F0233"/>
    <w:rsid w:val="001F0FB5"/>
    <w:rsid w:val="001F275F"/>
    <w:rsid w:val="001F3542"/>
    <w:rsid w:val="001F3FDD"/>
    <w:rsid w:val="001F4534"/>
    <w:rsid w:val="001F51DB"/>
    <w:rsid w:val="001F52B1"/>
    <w:rsid w:val="001F5B13"/>
    <w:rsid w:val="001F6A4E"/>
    <w:rsid w:val="001F716F"/>
    <w:rsid w:val="0020180F"/>
    <w:rsid w:val="00201D5D"/>
    <w:rsid w:val="00202515"/>
    <w:rsid w:val="00202AD5"/>
    <w:rsid w:val="00202E06"/>
    <w:rsid w:val="00203A32"/>
    <w:rsid w:val="00203E05"/>
    <w:rsid w:val="002040AD"/>
    <w:rsid w:val="00207FE0"/>
    <w:rsid w:val="00210042"/>
    <w:rsid w:val="00212898"/>
    <w:rsid w:val="00215523"/>
    <w:rsid w:val="0021661D"/>
    <w:rsid w:val="00216AC9"/>
    <w:rsid w:val="002215B7"/>
    <w:rsid w:val="0022181B"/>
    <w:rsid w:val="00222306"/>
    <w:rsid w:val="00222C7C"/>
    <w:rsid w:val="00224646"/>
    <w:rsid w:val="00224781"/>
    <w:rsid w:val="00224914"/>
    <w:rsid w:val="00225F4C"/>
    <w:rsid w:val="00226624"/>
    <w:rsid w:val="00226ADF"/>
    <w:rsid w:val="002304A2"/>
    <w:rsid w:val="00233072"/>
    <w:rsid w:val="002347A9"/>
    <w:rsid w:val="00240B43"/>
    <w:rsid w:val="00240F17"/>
    <w:rsid w:val="00242953"/>
    <w:rsid w:val="0024467D"/>
    <w:rsid w:val="00244C33"/>
    <w:rsid w:val="00244C44"/>
    <w:rsid w:val="002504E9"/>
    <w:rsid w:val="002521D9"/>
    <w:rsid w:val="002522AC"/>
    <w:rsid w:val="00253006"/>
    <w:rsid w:val="0025366E"/>
    <w:rsid w:val="00255C43"/>
    <w:rsid w:val="00261049"/>
    <w:rsid w:val="002647DB"/>
    <w:rsid w:val="002656C8"/>
    <w:rsid w:val="00265F2C"/>
    <w:rsid w:val="00266233"/>
    <w:rsid w:val="002718A9"/>
    <w:rsid w:val="0027258C"/>
    <w:rsid w:val="002731BE"/>
    <w:rsid w:val="00273F50"/>
    <w:rsid w:val="00280277"/>
    <w:rsid w:val="002802DC"/>
    <w:rsid w:val="002804F2"/>
    <w:rsid w:val="00281BBE"/>
    <w:rsid w:val="00283E71"/>
    <w:rsid w:val="00284C56"/>
    <w:rsid w:val="00285119"/>
    <w:rsid w:val="00286B35"/>
    <w:rsid w:val="00291880"/>
    <w:rsid w:val="00294CF6"/>
    <w:rsid w:val="0029567F"/>
    <w:rsid w:val="002A21D7"/>
    <w:rsid w:val="002A499F"/>
    <w:rsid w:val="002A5103"/>
    <w:rsid w:val="002A51DF"/>
    <w:rsid w:val="002A577C"/>
    <w:rsid w:val="002A76C5"/>
    <w:rsid w:val="002A7767"/>
    <w:rsid w:val="002B1E59"/>
    <w:rsid w:val="002B20BE"/>
    <w:rsid w:val="002B49A4"/>
    <w:rsid w:val="002B4C4F"/>
    <w:rsid w:val="002B50C4"/>
    <w:rsid w:val="002B71FA"/>
    <w:rsid w:val="002B7AF9"/>
    <w:rsid w:val="002C0C86"/>
    <w:rsid w:val="002C0FE9"/>
    <w:rsid w:val="002C1370"/>
    <w:rsid w:val="002C4CEF"/>
    <w:rsid w:val="002C4EDA"/>
    <w:rsid w:val="002C5380"/>
    <w:rsid w:val="002C5413"/>
    <w:rsid w:val="002C638B"/>
    <w:rsid w:val="002C674E"/>
    <w:rsid w:val="002C761F"/>
    <w:rsid w:val="002D0505"/>
    <w:rsid w:val="002D2404"/>
    <w:rsid w:val="002D252A"/>
    <w:rsid w:val="002D2974"/>
    <w:rsid w:val="002D2FDE"/>
    <w:rsid w:val="002D3259"/>
    <w:rsid w:val="002D339E"/>
    <w:rsid w:val="002D369F"/>
    <w:rsid w:val="002D37D5"/>
    <w:rsid w:val="002D644F"/>
    <w:rsid w:val="002D7B59"/>
    <w:rsid w:val="002E1086"/>
    <w:rsid w:val="002E1C7E"/>
    <w:rsid w:val="002E28DD"/>
    <w:rsid w:val="002E3889"/>
    <w:rsid w:val="002E3B83"/>
    <w:rsid w:val="002E3D6E"/>
    <w:rsid w:val="002E3D73"/>
    <w:rsid w:val="002E4B76"/>
    <w:rsid w:val="002E5778"/>
    <w:rsid w:val="002E65B9"/>
    <w:rsid w:val="002E7597"/>
    <w:rsid w:val="002E7B3B"/>
    <w:rsid w:val="002F07AB"/>
    <w:rsid w:val="002F134F"/>
    <w:rsid w:val="002F40A8"/>
    <w:rsid w:val="002F45CC"/>
    <w:rsid w:val="002F5B49"/>
    <w:rsid w:val="002F5C26"/>
    <w:rsid w:val="002F6E35"/>
    <w:rsid w:val="002F7A0F"/>
    <w:rsid w:val="0030066C"/>
    <w:rsid w:val="00300CD9"/>
    <w:rsid w:val="00302469"/>
    <w:rsid w:val="00305256"/>
    <w:rsid w:val="00305B12"/>
    <w:rsid w:val="003062A3"/>
    <w:rsid w:val="00306EFD"/>
    <w:rsid w:val="00306F16"/>
    <w:rsid w:val="0031030D"/>
    <w:rsid w:val="003114B1"/>
    <w:rsid w:val="00312906"/>
    <w:rsid w:val="00315289"/>
    <w:rsid w:val="00315497"/>
    <w:rsid w:val="0032163D"/>
    <w:rsid w:val="00321AEE"/>
    <w:rsid w:val="00321CBE"/>
    <w:rsid w:val="00325E01"/>
    <w:rsid w:val="00327AD9"/>
    <w:rsid w:val="00332D84"/>
    <w:rsid w:val="00333D84"/>
    <w:rsid w:val="00334382"/>
    <w:rsid w:val="003356B0"/>
    <w:rsid w:val="003402D8"/>
    <w:rsid w:val="003403C6"/>
    <w:rsid w:val="00340843"/>
    <w:rsid w:val="00341541"/>
    <w:rsid w:val="003418B3"/>
    <w:rsid w:val="00342583"/>
    <w:rsid w:val="00345221"/>
    <w:rsid w:val="00345736"/>
    <w:rsid w:val="00345DD7"/>
    <w:rsid w:val="003463EC"/>
    <w:rsid w:val="00346BAE"/>
    <w:rsid w:val="0034759C"/>
    <w:rsid w:val="0035072F"/>
    <w:rsid w:val="003608D6"/>
    <w:rsid w:val="00362613"/>
    <w:rsid w:val="003627EB"/>
    <w:rsid w:val="0036374A"/>
    <w:rsid w:val="00366FAE"/>
    <w:rsid w:val="00371628"/>
    <w:rsid w:val="003721CE"/>
    <w:rsid w:val="003726E0"/>
    <w:rsid w:val="003732EB"/>
    <w:rsid w:val="003741EE"/>
    <w:rsid w:val="003742A7"/>
    <w:rsid w:val="003762D0"/>
    <w:rsid w:val="00376526"/>
    <w:rsid w:val="00376D16"/>
    <w:rsid w:val="0037774F"/>
    <w:rsid w:val="00377811"/>
    <w:rsid w:val="00377C40"/>
    <w:rsid w:val="00380565"/>
    <w:rsid w:val="0038068B"/>
    <w:rsid w:val="0038070B"/>
    <w:rsid w:val="003818A8"/>
    <w:rsid w:val="00384827"/>
    <w:rsid w:val="00385242"/>
    <w:rsid w:val="003856D1"/>
    <w:rsid w:val="00386472"/>
    <w:rsid w:val="00386A91"/>
    <w:rsid w:val="0039012E"/>
    <w:rsid w:val="00392CEC"/>
    <w:rsid w:val="00393F57"/>
    <w:rsid w:val="003954F3"/>
    <w:rsid w:val="0039659F"/>
    <w:rsid w:val="00396E21"/>
    <w:rsid w:val="003A1285"/>
    <w:rsid w:val="003A1D0A"/>
    <w:rsid w:val="003A2871"/>
    <w:rsid w:val="003A29BD"/>
    <w:rsid w:val="003A2D27"/>
    <w:rsid w:val="003A456F"/>
    <w:rsid w:val="003A6B0D"/>
    <w:rsid w:val="003A7829"/>
    <w:rsid w:val="003B01AE"/>
    <w:rsid w:val="003B0830"/>
    <w:rsid w:val="003B14DA"/>
    <w:rsid w:val="003B2AB8"/>
    <w:rsid w:val="003B3358"/>
    <w:rsid w:val="003B3777"/>
    <w:rsid w:val="003B528D"/>
    <w:rsid w:val="003B548F"/>
    <w:rsid w:val="003C60A7"/>
    <w:rsid w:val="003C65FA"/>
    <w:rsid w:val="003C7557"/>
    <w:rsid w:val="003D045D"/>
    <w:rsid w:val="003D1F7E"/>
    <w:rsid w:val="003D4A91"/>
    <w:rsid w:val="003D509F"/>
    <w:rsid w:val="003D5571"/>
    <w:rsid w:val="003D5F21"/>
    <w:rsid w:val="003D79BC"/>
    <w:rsid w:val="003E0EDB"/>
    <w:rsid w:val="003E26E9"/>
    <w:rsid w:val="003E2D5F"/>
    <w:rsid w:val="003E2ECB"/>
    <w:rsid w:val="003E3DE9"/>
    <w:rsid w:val="003E5262"/>
    <w:rsid w:val="003E585F"/>
    <w:rsid w:val="003E68E6"/>
    <w:rsid w:val="003E7983"/>
    <w:rsid w:val="003F0158"/>
    <w:rsid w:val="003F1A08"/>
    <w:rsid w:val="003F4035"/>
    <w:rsid w:val="003F4E31"/>
    <w:rsid w:val="003F6433"/>
    <w:rsid w:val="003F6F80"/>
    <w:rsid w:val="00402029"/>
    <w:rsid w:val="004029BE"/>
    <w:rsid w:val="00402FA7"/>
    <w:rsid w:val="004039E8"/>
    <w:rsid w:val="00404F23"/>
    <w:rsid w:val="004052F5"/>
    <w:rsid w:val="0041154C"/>
    <w:rsid w:val="0041208C"/>
    <w:rsid w:val="00415D0F"/>
    <w:rsid w:val="00416260"/>
    <w:rsid w:val="00417924"/>
    <w:rsid w:val="00417985"/>
    <w:rsid w:val="00417F05"/>
    <w:rsid w:val="00417FBB"/>
    <w:rsid w:val="004210CE"/>
    <w:rsid w:val="00424287"/>
    <w:rsid w:val="004248BD"/>
    <w:rsid w:val="00425D4D"/>
    <w:rsid w:val="00426302"/>
    <w:rsid w:val="0042645A"/>
    <w:rsid w:val="0042756A"/>
    <w:rsid w:val="004309DC"/>
    <w:rsid w:val="004323E8"/>
    <w:rsid w:val="004350E7"/>
    <w:rsid w:val="00436A11"/>
    <w:rsid w:val="00436D02"/>
    <w:rsid w:val="004371B3"/>
    <w:rsid w:val="00437C4A"/>
    <w:rsid w:val="00441ABD"/>
    <w:rsid w:val="00447232"/>
    <w:rsid w:val="00447CEA"/>
    <w:rsid w:val="004500C4"/>
    <w:rsid w:val="004500E5"/>
    <w:rsid w:val="004502A2"/>
    <w:rsid w:val="00450E26"/>
    <w:rsid w:val="004528FE"/>
    <w:rsid w:val="00453404"/>
    <w:rsid w:val="0045471D"/>
    <w:rsid w:val="00455BD4"/>
    <w:rsid w:val="00455DF7"/>
    <w:rsid w:val="00456CDD"/>
    <w:rsid w:val="00457A6F"/>
    <w:rsid w:val="00460C57"/>
    <w:rsid w:val="004613EC"/>
    <w:rsid w:val="00463134"/>
    <w:rsid w:val="00463727"/>
    <w:rsid w:val="00463E29"/>
    <w:rsid w:val="0046569F"/>
    <w:rsid w:val="00465B7E"/>
    <w:rsid w:val="004667DE"/>
    <w:rsid w:val="00466AA5"/>
    <w:rsid w:val="00467CC0"/>
    <w:rsid w:val="00472B35"/>
    <w:rsid w:val="00472EEE"/>
    <w:rsid w:val="00475C92"/>
    <w:rsid w:val="00477B15"/>
    <w:rsid w:val="00477DAD"/>
    <w:rsid w:val="004834CF"/>
    <w:rsid w:val="00485994"/>
    <w:rsid w:val="00485E33"/>
    <w:rsid w:val="0048708A"/>
    <w:rsid w:val="00487A1A"/>
    <w:rsid w:val="00487BA6"/>
    <w:rsid w:val="00487D21"/>
    <w:rsid w:val="00492033"/>
    <w:rsid w:val="0049227F"/>
    <w:rsid w:val="00492F7D"/>
    <w:rsid w:val="00494ED3"/>
    <w:rsid w:val="0049501C"/>
    <w:rsid w:val="00495BE1"/>
    <w:rsid w:val="00495C11"/>
    <w:rsid w:val="00496232"/>
    <w:rsid w:val="00496AE4"/>
    <w:rsid w:val="00496B5C"/>
    <w:rsid w:val="00496F55"/>
    <w:rsid w:val="00496F8C"/>
    <w:rsid w:val="004A6A2E"/>
    <w:rsid w:val="004A7F2C"/>
    <w:rsid w:val="004B1436"/>
    <w:rsid w:val="004B1489"/>
    <w:rsid w:val="004B19EF"/>
    <w:rsid w:val="004B3DA7"/>
    <w:rsid w:val="004B4226"/>
    <w:rsid w:val="004B5ABE"/>
    <w:rsid w:val="004B6056"/>
    <w:rsid w:val="004B63D0"/>
    <w:rsid w:val="004C0BBF"/>
    <w:rsid w:val="004C2E2A"/>
    <w:rsid w:val="004C3110"/>
    <w:rsid w:val="004C442F"/>
    <w:rsid w:val="004C52EE"/>
    <w:rsid w:val="004C6150"/>
    <w:rsid w:val="004C63E3"/>
    <w:rsid w:val="004D1933"/>
    <w:rsid w:val="004D2CDB"/>
    <w:rsid w:val="004D2FC1"/>
    <w:rsid w:val="004D5820"/>
    <w:rsid w:val="004D7112"/>
    <w:rsid w:val="004D7550"/>
    <w:rsid w:val="004D7C58"/>
    <w:rsid w:val="004D7C91"/>
    <w:rsid w:val="004D7CFB"/>
    <w:rsid w:val="004E049F"/>
    <w:rsid w:val="004E1491"/>
    <w:rsid w:val="004E65AE"/>
    <w:rsid w:val="004E6D76"/>
    <w:rsid w:val="004E756E"/>
    <w:rsid w:val="004F0CDA"/>
    <w:rsid w:val="004F20D7"/>
    <w:rsid w:val="004F2F74"/>
    <w:rsid w:val="004F4AE1"/>
    <w:rsid w:val="005027FB"/>
    <w:rsid w:val="005038DE"/>
    <w:rsid w:val="005052D1"/>
    <w:rsid w:val="00507DEB"/>
    <w:rsid w:val="00510FF1"/>
    <w:rsid w:val="00512122"/>
    <w:rsid w:val="005140A1"/>
    <w:rsid w:val="005148F4"/>
    <w:rsid w:val="00514E98"/>
    <w:rsid w:val="005160A2"/>
    <w:rsid w:val="005176AD"/>
    <w:rsid w:val="00520F9C"/>
    <w:rsid w:val="00523676"/>
    <w:rsid w:val="005247A4"/>
    <w:rsid w:val="00525158"/>
    <w:rsid w:val="00525BBF"/>
    <w:rsid w:val="00525D87"/>
    <w:rsid w:val="00526077"/>
    <w:rsid w:val="00527E9C"/>
    <w:rsid w:val="0053053E"/>
    <w:rsid w:val="00530ACD"/>
    <w:rsid w:val="00534510"/>
    <w:rsid w:val="005348D5"/>
    <w:rsid w:val="00535D5F"/>
    <w:rsid w:val="00536992"/>
    <w:rsid w:val="00537879"/>
    <w:rsid w:val="00541318"/>
    <w:rsid w:val="00542968"/>
    <w:rsid w:val="00544AAA"/>
    <w:rsid w:val="0054541F"/>
    <w:rsid w:val="00547807"/>
    <w:rsid w:val="00550EB0"/>
    <w:rsid w:val="00552A02"/>
    <w:rsid w:val="00553D42"/>
    <w:rsid w:val="00553E81"/>
    <w:rsid w:val="00554035"/>
    <w:rsid w:val="0055444D"/>
    <w:rsid w:val="00554C62"/>
    <w:rsid w:val="00560703"/>
    <w:rsid w:val="00560D5D"/>
    <w:rsid w:val="005610E8"/>
    <w:rsid w:val="00561778"/>
    <w:rsid w:val="005646CB"/>
    <w:rsid w:val="005648C1"/>
    <w:rsid w:val="0056560E"/>
    <w:rsid w:val="00565B20"/>
    <w:rsid w:val="0056759E"/>
    <w:rsid w:val="005721AA"/>
    <w:rsid w:val="005724F2"/>
    <w:rsid w:val="00572F43"/>
    <w:rsid w:val="005731E0"/>
    <w:rsid w:val="00575B81"/>
    <w:rsid w:val="00576529"/>
    <w:rsid w:val="005773FF"/>
    <w:rsid w:val="0058088B"/>
    <w:rsid w:val="00580D30"/>
    <w:rsid w:val="00580EF4"/>
    <w:rsid w:val="00581BF4"/>
    <w:rsid w:val="00582B70"/>
    <w:rsid w:val="00582BF2"/>
    <w:rsid w:val="00585EDB"/>
    <w:rsid w:val="00590B47"/>
    <w:rsid w:val="0059147D"/>
    <w:rsid w:val="00593C12"/>
    <w:rsid w:val="0059591F"/>
    <w:rsid w:val="0059602B"/>
    <w:rsid w:val="005972DB"/>
    <w:rsid w:val="00597FA6"/>
    <w:rsid w:val="005A0473"/>
    <w:rsid w:val="005A07B7"/>
    <w:rsid w:val="005A0C92"/>
    <w:rsid w:val="005A1A89"/>
    <w:rsid w:val="005A27CD"/>
    <w:rsid w:val="005A303A"/>
    <w:rsid w:val="005A3187"/>
    <w:rsid w:val="005A4DFE"/>
    <w:rsid w:val="005A4E18"/>
    <w:rsid w:val="005A6276"/>
    <w:rsid w:val="005B0918"/>
    <w:rsid w:val="005B11B7"/>
    <w:rsid w:val="005B12F7"/>
    <w:rsid w:val="005B22A4"/>
    <w:rsid w:val="005B3433"/>
    <w:rsid w:val="005B3B87"/>
    <w:rsid w:val="005B62A4"/>
    <w:rsid w:val="005B6CBA"/>
    <w:rsid w:val="005B7A3E"/>
    <w:rsid w:val="005C25A0"/>
    <w:rsid w:val="005C5922"/>
    <w:rsid w:val="005C5AA2"/>
    <w:rsid w:val="005D0449"/>
    <w:rsid w:val="005D0B3C"/>
    <w:rsid w:val="005D2CBA"/>
    <w:rsid w:val="005D3F66"/>
    <w:rsid w:val="005D5A53"/>
    <w:rsid w:val="005D6F46"/>
    <w:rsid w:val="005E0AED"/>
    <w:rsid w:val="005E1CF4"/>
    <w:rsid w:val="005E24CE"/>
    <w:rsid w:val="005E3A5A"/>
    <w:rsid w:val="005F0CC3"/>
    <w:rsid w:val="005F1665"/>
    <w:rsid w:val="005F2C9B"/>
    <w:rsid w:val="005F4BD3"/>
    <w:rsid w:val="005F4D69"/>
    <w:rsid w:val="005F4E5A"/>
    <w:rsid w:val="005F6970"/>
    <w:rsid w:val="005F7401"/>
    <w:rsid w:val="00606A73"/>
    <w:rsid w:val="00606DF1"/>
    <w:rsid w:val="00607650"/>
    <w:rsid w:val="00607990"/>
    <w:rsid w:val="00610109"/>
    <w:rsid w:val="00610743"/>
    <w:rsid w:val="006152FD"/>
    <w:rsid w:val="006227C1"/>
    <w:rsid w:val="00622E02"/>
    <w:rsid w:val="00623C63"/>
    <w:rsid w:val="006254E7"/>
    <w:rsid w:val="0063037C"/>
    <w:rsid w:val="00631CE5"/>
    <w:rsid w:val="00634947"/>
    <w:rsid w:val="00634B36"/>
    <w:rsid w:val="006355CD"/>
    <w:rsid w:val="00636900"/>
    <w:rsid w:val="006371B8"/>
    <w:rsid w:val="0063749F"/>
    <w:rsid w:val="00637994"/>
    <w:rsid w:val="0064014C"/>
    <w:rsid w:val="00641062"/>
    <w:rsid w:val="00641802"/>
    <w:rsid w:val="00641F66"/>
    <w:rsid w:val="00642F45"/>
    <w:rsid w:val="00643C18"/>
    <w:rsid w:val="006443DE"/>
    <w:rsid w:val="00644EA7"/>
    <w:rsid w:val="0064501F"/>
    <w:rsid w:val="006454F8"/>
    <w:rsid w:val="00645592"/>
    <w:rsid w:val="0064642B"/>
    <w:rsid w:val="006466D2"/>
    <w:rsid w:val="00646EA6"/>
    <w:rsid w:val="006476AC"/>
    <w:rsid w:val="00651034"/>
    <w:rsid w:val="00651519"/>
    <w:rsid w:val="006529BC"/>
    <w:rsid w:val="00653D93"/>
    <w:rsid w:val="0065571F"/>
    <w:rsid w:val="00657C8E"/>
    <w:rsid w:val="006608C8"/>
    <w:rsid w:val="00661518"/>
    <w:rsid w:val="00661DDA"/>
    <w:rsid w:val="0066227A"/>
    <w:rsid w:val="006624A1"/>
    <w:rsid w:val="00662614"/>
    <w:rsid w:val="006639E2"/>
    <w:rsid w:val="00664C04"/>
    <w:rsid w:val="00664D3A"/>
    <w:rsid w:val="00665A98"/>
    <w:rsid w:val="00667E1B"/>
    <w:rsid w:val="0067101B"/>
    <w:rsid w:val="00671D1A"/>
    <w:rsid w:val="00673AEE"/>
    <w:rsid w:val="00674431"/>
    <w:rsid w:val="00676155"/>
    <w:rsid w:val="00676B40"/>
    <w:rsid w:val="00681131"/>
    <w:rsid w:val="00681133"/>
    <w:rsid w:val="00681454"/>
    <w:rsid w:val="00682EC6"/>
    <w:rsid w:val="00684287"/>
    <w:rsid w:val="00685F6A"/>
    <w:rsid w:val="00690535"/>
    <w:rsid w:val="006907E5"/>
    <w:rsid w:val="00690D91"/>
    <w:rsid w:val="006912F3"/>
    <w:rsid w:val="00692864"/>
    <w:rsid w:val="00693B78"/>
    <w:rsid w:val="00693B96"/>
    <w:rsid w:val="00693C27"/>
    <w:rsid w:val="00693F45"/>
    <w:rsid w:val="00694A51"/>
    <w:rsid w:val="00694F82"/>
    <w:rsid w:val="00695774"/>
    <w:rsid w:val="00696BA3"/>
    <w:rsid w:val="00697052"/>
    <w:rsid w:val="00697434"/>
    <w:rsid w:val="0069764E"/>
    <w:rsid w:val="006A0372"/>
    <w:rsid w:val="006A3282"/>
    <w:rsid w:val="006A328A"/>
    <w:rsid w:val="006A3A19"/>
    <w:rsid w:val="006A3D68"/>
    <w:rsid w:val="006A75B8"/>
    <w:rsid w:val="006A77A4"/>
    <w:rsid w:val="006B14B0"/>
    <w:rsid w:val="006B189D"/>
    <w:rsid w:val="006B1F73"/>
    <w:rsid w:val="006B2C21"/>
    <w:rsid w:val="006B339B"/>
    <w:rsid w:val="006B35C3"/>
    <w:rsid w:val="006B721E"/>
    <w:rsid w:val="006B762F"/>
    <w:rsid w:val="006C242A"/>
    <w:rsid w:val="006C43E3"/>
    <w:rsid w:val="006C517A"/>
    <w:rsid w:val="006C5D5A"/>
    <w:rsid w:val="006C7035"/>
    <w:rsid w:val="006C77A1"/>
    <w:rsid w:val="006C77E1"/>
    <w:rsid w:val="006D0468"/>
    <w:rsid w:val="006D072B"/>
    <w:rsid w:val="006D3DAF"/>
    <w:rsid w:val="006D4458"/>
    <w:rsid w:val="006D64EF"/>
    <w:rsid w:val="006D7D76"/>
    <w:rsid w:val="006E0371"/>
    <w:rsid w:val="006E1106"/>
    <w:rsid w:val="006E41C0"/>
    <w:rsid w:val="006E6A02"/>
    <w:rsid w:val="006E6E92"/>
    <w:rsid w:val="006E6E93"/>
    <w:rsid w:val="006E7A36"/>
    <w:rsid w:val="006F03A2"/>
    <w:rsid w:val="006F03DE"/>
    <w:rsid w:val="006F1D2C"/>
    <w:rsid w:val="006F4F13"/>
    <w:rsid w:val="006F7607"/>
    <w:rsid w:val="007021E9"/>
    <w:rsid w:val="007030BE"/>
    <w:rsid w:val="00703157"/>
    <w:rsid w:val="00704683"/>
    <w:rsid w:val="0070561C"/>
    <w:rsid w:val="00707D93"/>
    <w:rsid w:val="00707FA8"/>
    <w:rsid w:val="00713DD6"/>
    <w:rsid w:val="00715BAC"/>
    <w:rsid w:val="00722B78"/>
    <w:rsid w:val="00724A41"/>
    <w:rsid w:val="007309FA"/>
    <w:rsid w:val="00731506"/>
    <w:rsid w:val="00731FCF"/>
    <w:rsid w:val="007328E3"/>
    <w:rsid w:val="00733A7E"/>
    <w:rsid w:val="007342EE"/>
    <w:rsid w:val="00736F68"/>
    <w:rsid w:val="007404F3"/>
    <w:rsid w:val="00740B22"/>
    <w:rsid w:val="00740FD3"/>
    <w:rsid w:val="0074166D"/>
    <w:rsid w:val="00741801"/>
    <w:rsid w:val="00741F90"/>
    <w:rsid w:val="00742111"/>
    <w:rsid w:val="00742A45"/>
    <w:rsid w:val="00744E39"/>
    <w:rsid w:val="007457DF"/>
    <w:rsid w:val="007463D2"/>
    <w:rsid w:val="00747C65"/>
    <w:rsid w:val="007521CF"/>
    <w:rsid w:val="007538E2"/>
    <w:rsid w:val="007544C2"/>
    <w:rsid w:val="00755198"/>
    <w:rsid w:val="007569DC"/>
    <w:rsid w:val="00757216"/>
    <w:rsid w:val="00757AE3"/>
    <w:rsid w:val="00757B34"/>
    <w:rsid w:val="00757B5C"/>
    <w:rsid w:val="00757C63"/>
    <w:rsid w:val="00760C6A"/>
    <w:rsid w:val="00760F14"/>
    <w:rsid w:val="00761F3A"/>
    <w:rsid w:val="00765DDB"/>
    <w:rsid w:val="00767DA8"/>
    <w:rsid w:val="00770938"/>
    <w:rsid w:val="00772A46"/>
    <w:rsid w:val="0077360D"/>
    <w:rsid w:val="00774844"/>
    <w:rsid w:val="00775560"/>
    <w:rsid w:val="00775D03"/>
    <w:rsid w:val="00776CBA"/>
    <w:rsid w:val="00782E0A"/>
    <w:rsid w:val="00784DE0"/>
    <w:rsid w:val="00784E88"/>
    <w:rsid w:val="007874A3"/>
    <w:rsid w:val="00792DF1"/>
    <w:rsid w:val="0079375F"/>
    <w:rsid w:val="00793DEB"/>
    <w:rsid w:val="0079485C"/>
    <w:rsid w:val="00795026"/>
    <w:rsid w:val="00796014"/>
    <w:rsid w:val="0079670E"/>
    <w:rsid w:val="0079680A"/>
    <w:rsid w:val="007A0715"/>
    <w:rsid w:val="007A1FB0"/>
    <w:rsid w:val="007A29B2"/>
    <w:rsid w:val="007A3890"/>
    <w:rsid w:val="007A4797"/>
    <w:rsid w:val="007B03ED"/>
    <w:rsid w:val="007B11C6"/>
    <w:rsid w:val="007B1A46"/>
    <w:rsid w:val="007B219F"/>
    <w:rsid w:val="007B22FF"/>
    <w:rsid w:val="007B36BE"/>
    <w:rsid w:val="007B3C08"/>
    <w:rsid w:val="007B66AC"/>
    <w:rsid w:val="007B67FC"/>
    <w:rsid w:val="007B7B3C"/>
    <w:rsid w:val="007C15C8"/>
    <w:rsid w:val="007C195F"/>
    <w:rsid w:val="007C2CEC"/>
    <w:rsid w:val="007C35CA"/>
    <w:rsid w:val="007C4C3E"/>
    <w:rsid w:val="007C4E20"/>
    <w:rsid w:val="007C54BE"/>
    <w:rsid w:val="007C627F"/>
    <w:rsid w:val="007C79D3"/>
    <w:rsid w:val="007D1367"/>
    <w:rsid w:val="007D188C"/>
    <w:rsid w:val="007D3468"/>
    <w:rsid w:val="007D3D02"/>
    <w:rsid w:val="007D66C5"/>
    <w:rsid w:val="007D713C"/>
    <w:rsid w:val="007D7CD1"/>
    <w:rsid w:val="007E0159"/>
    <w:rsid w:val="007E05D4"/>
    <w:rsid w:val="007E1059"/>
    <w:rsid w:val="007E15CC"/>
    <w:rsid w:val="007E1861"/>
    <w:rsid w:val="007E33BA"/>
    <w:rsid w:val="007E362B"/>
    <w:rsid w:val="007E429A"/>
    <w:rsid w:val="007E4D44"/>
    <w:rsid w:val="007E4E39"/>
    <w:rsid w:val="007E5CA1"/>
    <w:rsid w:val="007E5EB0"/>
    <w:rsid w:val="007E7195"/>
    <w:rsid w:val="007E7234"/>
    <w:rsid w:val="007E72D0"/>
    <w:rsid w:val="007E75E6"/>
    <w:rsid w:val="007F17B4"/>
    <w:rsid w:val="007F2244"/>
    <w:rsid w:val="007F3D67"/>
    <w:rsid w:val="007F6310"/>
    <w:rsid w:val="0080483C"/>
    <w:rsid w:val="008050A4"/>
    <w:rsid w:val="008067AE"/>
    <w:rsid w:val="00807C49"/>
    <w:rsid w:val="00810215"/>
    <w:rsid w:val="008103E2"/>
    <w:rsid w:val="00811AF2"/>
    <w:rsid w:val="00811C40"/>
    <w:rsid w:val="008121B1"/>
    <w:rsid w:val="00813440"/>
    <w:rsid w:val="0081638D"/>
    <w:rsid w:val="00820197"/>
    <w:rsid w:val="00820AF7"/>
    <w:rsid w:val="00820E1D"/>
    <w:rsid w:val="00822AD2"/>
    <w:rsid w:val="00824446"/>
    <w:rsid w:val="00824934"/>
    <w:rsid w:val="0082730A"/>
    <w:rsid w:val="00827337"/>
    <w:rsid w:val="00827766"/>
    <w:rsid w:val="008278E6"/>
    <w:rsid w:val="00831672"/>
    <w:rsid w:val="00832B67"/>
    <w:rsid w:val="00841315"/>
    <w:rsid w:val="0084372C"/>
    <w:rsid w:val="008444BE"/>
    <w:rsid w:val="00845351"/>
    <w:rsid w:val="00846CC2"/>
    <w:rsid w:val="00850F84"/>
    <w:rsid w:val="008517CD"/>
    <w:rsid w:val="00851B0E"/>
    <w:rsid w:val="00853C74"/>
    <w:rsid w:val="00855527"/>
    <w:rsid w:val="008566C1"/>
    <w:rsid w:val="00857610"/>
    <w:rsid w:val="00857774"/>
    <w:rsid w:val="008602AA"/>
    <w:rsid w:val="00860CE9"/>
    <w:rsid w:val="008610DC"/>
    <w:rsid w:val="0086146C"/>
    <w:rsid w:val="00862760"/>
    <w:rsid w:val="00865A5F"/>
    <w:rsid w:val="00867720"/>
    <w:rsid w:val="00871246"/>
    <w:rsid w:val="00874727"/>
    <w:rsid w:val="00874B1E"/>
    <w:rsid w:val="0087587E"/>
    <w:rsid w:val="00875D84"/>
    <w:rsid w:val="008769E6"/>
    <w:rsid w:val="008774FC"/>
    <w:rsid w:val="008775A6"/>
    <w:rsid w:val="008779D3"/>
    <w:rsid w:val="00877A8E"/>
    <w:rsid w:val="00880B7F"/>
    <w:rsid w:val="00880D8D"/>
    <w:rsid w:val="008821E6"/>
    <w:rsid w:val="008829F3"/>
    <w:rsid w:val="00882A22"/>
    <w:rsid w:val="00882E6A"/>
    <w:rsid w:val="00883929"/>
    <w:rsid w:val="00886A7C"/>
    <w:rsid w:val="00890A3B"/>
    <w:rsid w:val="00890D71"/>
    <w:rsid w:val="00892720"/>
    <w:rsid w:val="0089336D"/>
    <w:rsid w:val="00894CEF"/>
    <w:rsid w:val="00895124"/>
    <w:rsid w:val="00895B76"/>
    <w:rsid w:val="00895C74"/>
    <w:rsid w:val="00895DDE"/>
    <w:rsid w:val="00896CD9"/>
    <w:rsid w:val="00897B84"/>
    <w:rsid w:val="008A1982"/>
    <w:rsid w:val="008A4901"/>
    <w:rsid w:val="008A49E9"/>
    <w:rsid w:val="008A5677"/>
    <w:rsid w:val="008B0606"/>
    <w:rsid w:val="008B1D07"/>
    <w:rsid w:val="008B52B2"/>
    <w:rsid w:val="008B5BEF"/>
    <w:rsid w:val="008B6E5B"/>
    <w:rsid w:val="008B75D0"/>
    <w:rsid w:val="008C201C"/>
    <w:rsid w:val="008C2946"/>
    <w:rsid w:val="008C4132"/>
    <w:rsid w:val="008C6D61"/>
    <w:rsid w:val="008D22B1"/>
    <w:rsid w:val="008D32D0"/>
    <w:rsid w:val="008D43B6"/>
    <w:rsid w:val="008D6041"/>
    <w:rsid w:val="008E0E0C"/>
    <w:rsid w:val="008E2AA2"/>
    <w:rsid w:val="008E3601"/>
    <w:rsid w:val="008E4E1F"/>
    <w:rsid w:val="008E702E"/>
    <w:rsid w:val="008F1616"/>
    <w:rsid w:val="008F1A08"/>
    <w:rsid w:val="008F2B71"/>
    <w:rsid w:val="008F3846"/>
    <w:rsid w:val="008F3D62"/>
    <w:rsid w:val="008F4322"/>
    <w:rsid w:val="008F441D"/>
    <w:rsid w:val="008F46FF"/>
    <w:rsid w:val="008F483E"/>
    <w:rsid w:val="008F505F"/>
    <w:rsid w:val="008F6E9F"/>
    <w:rsid w:val="00901B83"/>
    <w:rsid w:val="00902A1D"/>
    <w:rsid w:val="00902CE5"/>
    <w:rsid w:val="00903B34"/>
    <w:rsid w:val="00903F5A"/>
    <w:rsid w:val="009064B3"/>
    <w:rsid w:val="00910625"/>
    <w:rsid w:val="00911CF2"/>
    <w:rsid w:val="00914732"/>
    <w:rsid w:val="00914EF8"/>
    <w:rsid w:val="00915492"/>
    <w:rsid w:val="00915617"/>
    <w:rsid w:val="00916350"/>
    <w:rsid w:val="00916A7C"/>
    <w:rsid w:val="0091703C"/>
    <w:rsid w:val="0092018D"/>
    <w:rsid w:val="0092174B"/>
    <w:rsid w:val="009223DB"/>
    <w:rsid w:val="009243EC"/>
    <w:rsid w:val="0092472D"/>
    <w:rsid w:val="0092707A"/>
    <w:rsid w:val="00930498"/>
    <w:rsid w:val="00931B30"/>
    <w:rsid w:val="00932494"/>
    <w:rsid w:val="00932A8B"/>
    <w:rsid w:val="00932C32"/>
    <w:rsid w:val="009331C0"/>
    <w:rsid w:val="009333A1"/>
    <w:rsid w:val="00933A8E"/>
    <w:rsid w:val="009345A8"/>
    <w:rsid w:val="00935299"/>
    <w:rsid w:val="00935B49"/>
    <w:rsid w:val="00937D75"/>
    <w:rsid w:val="009405F7"/>
    <w:rsid w:val="00940BF0"/>
    <w:rsid w:val="009414E0"/>
    <w:rsid w:val="00941AEB"/>
    <w:rsid w:val="009420B1"/>
    <w:rsid w:val="009424AC"/>
    <w:rsid w:val="009435F2"/>
    <w:rsid w:val="00944ACE"/>
    <w:rsid w:val="00944C6C"/>
    <w:rsid w:val="00945D62"/>
    <w:rsid w:val="00946572"/>
    <w:rsid w:val="009474D8"/>
    <w:rsid w:val="00947AFE"/>
    <w:rsid w:val="00947D2A"/>
    <w:rsid w:val="009519A5"/>
    <w:rsid w:val="009530A5"/>
    <w:rsid w:val="00953A57"/>
    <w:rsid w:val="00956FB6"/>
    <w:rsid w:val="00957DC2"/>
    <w:rsid w:val="009613E7"/>
    <w:rsid w:val="00962820"/>
    <w:rsid w:val="00962945"/>
    <w:rsid w:val="0096388D"/>
    <w:rsid w:val="00965328"/>
    <w:rsid w:val="00965D47"/>
    <w:rsid w:val="009661FD"/>
    <w:rsid w:val="009719EA"/>
    <w:rsid w:val="009720C2"/>
    <w:rsid w:val="00973AAE"/>
    <w:rsid w:val="00973FDD"/>
    <w:rsid w:val="00974351"/>
    <w:rsid w:val="00974697"/>
    <w:rsid w:val="00974E6C"/>
    <w:rsid w:val="00974F55"/>
    <w:rsid w:val="009750A3"/>
    <w:rsid w:val="009750C0"/>
    <w:rsid w:val="009754F8"/>
    <w:rsid w:val="00975FB7"/>
    <w:rsid w:val="0097698F"/>
    <w:rsid w:val="009769BF"/>
    <w:rsid w:val="00976D12"/>
    <w:rsid w:val="00981105"/>
    <w:rsid w:val="00982768"/>
    <w:rsid w:val="00984102"/>
    <w:rsid w:val="009853EF"/>
    <w:rsid w:val="009922EB"/>
    <w:rsid w:val="00993502"/>
    <w:rsid w:val="00996484"/>
    <w:rsid w:val="009968F6"/>
    <w:rsid w:val="00997271"/>
    <w:rsid w:val="00997AB6"/>
    <w:rsid w:val="009A0237"/>
    <w:rsid w:val="009A0639"/>
    <w:rsid w:val="009A1D3C"/>
    <w:rsid w:val="009A2836"/>
    <w:rsid w:val="009A31AC"/>
    <w:rsid w:val="009A38E8"/>
    <w:rsid w:val="009A3E05"/>
    <w:rsid w:val="009A737D"/>
    <w:rsid w:val="009B1171"/>
    <w:rsid w:val="009B5229"/>
    <w:rsid w:val="009B59F9"/>
    <w:rsid w:val="009B613C"/>
    <w:rsid w:val="009C00FB"/>
    <w:rsid w:val="009C0107"/>
    <w:rsid w:val="009C01E9"/>
    <w:rsid w:val="009C2D2B"/>
    <w:rsid w:val="009C4316"/>
    <w:rsid w:val="009C4B18"/>
    <w:rsid w:val="009C5A82"/>
    <w:rsid w:val="009C5BB0"/>
    <w:rsid w:val="009C732F"/>
    <w:rsid w:val="009D008A"/>
    <w:rsid w:val="009D11C8"/>
    <w:rsid w:val="009D210D"/>
    <w:rsid w:val="009D2A4B"/>
    <w:rsid w:val="009D3AD6"/>
    <w:rsid w:val="009D5F3D"/>
    <w:rsid w:val="009D60B0"/>
    <w:rsid w:val="009D6B35"/>
    <w:rsid w:val="009D6EB6"/>
    <w:rsid w:val="009D7442"/>
    <w:rsid w:val="009E009A"/>
    <w:rsid w:val="009E0669"/>
    <w:rsid w:val="009E19AE"/>
    <w:rsid w:val="009E40AC"/>
    <w:rsid w:val="009E47D7"/>
    <w:rsid w:val="009E4991"/>
    <w:rsid w:val="009E4DC6"/>
    <w:rsid w:val="009E50D6"/>
    <w:rsid w:val="009E557C"/>
    <w:rsid w:val="009E60CA"/>
    <w:rsid w:val="009E6CC7"/>
    <w:rsid w:val="009F0426"/>
    <w:rsid w:val="009F26F9"/>
    <w:rsid w:val="009F3000"/>
    <w:rsid w:val="009F3A1B"/>
    <w:rsid w:val="009F458B"/>
    <w:rsid w:val="009F5687"/>
    <w:rsid w:val="009F62F8"/>
    <w:rsid w:val="009F789B"/>
    <w:rsid w:val="00A00D27"/>
    <w:rsid w:val="00A01142"/>
    <w:rsid w:val="00A06557"/>
    <w:rsid w:val="00A0681D"/>
    <w:rsid w:val="00A113B6"/>
    <w:rsid w:val="00A11B43"/>
    <w:rsid w:val="00A11D28"/>
    <w:rsid w:val="00A12999"/>
    <w:rsid w:val="00A136E3"/>
    <w:rsid w:val="00A137A7"/>
    <w:rsid w:val="00A13ADA"/>
    <w:rsid w:val="00A140CD"/>
    <w:rsid w:val="00A149CD"/>
    <w:rsid w:val="00A17612"/>
    <w:rsid w:val="00A21C40"/>
    <w:rsid w:val="00A223C5"/>
    <w:rsid w:val="00A2272D"/>
    <w:rsid w:val="00A22D10"/>
    <w:rsid w:val="00A2438C"/>
    <w:rsid w:val="00A2444A"/>
    <w:rsid w:val="00A268F7"/>
    <w:rsid w:val="00A26E8A"/>
    <w:rsid w:val="00A30224"/>
    <w:rsid w:val="00A31656"/>
    <w:rsid w:val="00A3183C"/>
    <w:rsid w:val="00A31D6F"/>
    <w:rsid w:val="00A347C4"/>
    <w:rsid w:val="00A360E9"/>
    <w:rsid w:val="00A37892"/>
    <w:rsid w:val="00A37A83"/>
    <w:rsid w:val="00A4268E"/>
    <w:rsid w:val="00A427D4"/>
    <w:rsid w:val="00A42B08"/>
    <w:rsid w:val="00A42B8C"/>
    <w:rsid w:val="00A4368E"/>
    <w:rsid w:val="00A439DB"/>
    <w:rsid w:val="00A43CE2"/>
    <w:rsid w:val="00A44B2B"/>
    <w:rsid w:val="00A45220"/>
    <w:rsid w:val="00A46D11"/>
    <w:rsid w:val="00A52A14"/>
    <w:rsid w:val="00A52A27"/>
    <w:rsid w:val="00A53BF8"/>
    <w:rsid w:val="00A60B2E"/>
    <w:rsid w:val="00A616D0"/>
    <w:rsid w:val="00A61E0A"/>
    <w:rsid w:val="00A61EB2"/>
    <w:rsid w:val="00A623E4"/>
    <w:rsid w:val="00A628D5"/>
    <w:rsid w:val="00A6641A"/>
    <w:rsid w:val="00A6654C"/>
    <w:rsid w:val="00A70039"/>
    <w:rsid w:val="00A72885"/>
    <w:rsid w:val="00A73968"/>
    <w:rsid w:val="00A73B17"/>
    <w:rsid w:val="00A75D8C"/>
    <w:rsid w:val="00A7607B"/>
    <w:rsid w:val="00A80730"/>
    <w:rsid w:val="00A83C44"/>
    <w:rsid w:val="00A85457"/>
    <w:rsid w:val="00A8656C"/>
    <w:rsid w:val="00A86F9D"/>
    <w:rsid w:val="00A91264"/>
    <w:rsid w:val="00A92C4A"/>
    <w:rsid w:val="00A9329E"/>
    <w:rsid w:val="00A945DE"/>
    <w:rsid w:val="00A95EA8"/>
    <w:rsid w:val="00A963D3"/>
    <w:rsid w:val="00AA044E"/>
    <w:rsid w:val="00AA170A"/>
    <w:rsid w:val="00AA42CF"/>
    <w:rsid w:val="00AA4A91"/>
    <w:rsid w:val="00AA7B0B"/>
    <w:rsid w:val="00AB074D"/>
    <w:rsid w:val="00AB24F3"/>
    <w:rsid w:val="00AB3C22"/>
    <w:rsid w:val="00AB459E"/>
    <w:rsid w:val="00AB4AFD"/>
    <w:rsid w:val="00AB52A3"/>
    <w:rsid w:val="00AB571C"/>
    <w:rsid w:val="00AB66BE"/>
    <w:rsid w:val="00AB6EDD"/>
    <w:rsid w:val="00AB7048"/>
    <w:rsid w:val="00AC08CB"/>
    <w:rsid w:val="00AC183D"/>
    <w:rsid w:val="00AC30D8"/>
    <w:rsid w:val="00AC6BCF"/>
    <w:rsid w:val="00AD02A0"/>
    <w:rsid w:val="00AD0497"/>
    <w:rsid w:val="00AD0A37"/>
    <w:rsid w:val="00AD1988"/>
    <w:rsid w:val="00AD28CD"/>
    <w:rsid w:val="00AD2F74"/>
    <w:rsid w:val="00AD4C59"/>
    <w:rsid w:val="00AD51FD"/>
    <w:rsid w:val="00AD5AAD"/>
    <w:rsid w:val="00AD6A0B"/>
    <w:rsid w:val="00AD7838"/>
    <w:rsid w:val="00AE025D"/>
    <w:rsid w:val="00AE30E1"/>
    <w:rsid w:val="00AE528D"/>
    <w:rsid w:val="00AE6063"/>
    <w:rsid w:val="00AE6081"/>
    <w:rsid w:val="00AE642D"/>
    <w:rsid w:val="00AF05C0"/>
    <w:rsid w:val="00AF216D"/>
    <w:rsid w:val="00AF76F1"/>
    <w:rsid w:val="00B00E08"/>
    <w:rsid w:val="00B01C76"/>
    <w:rsid w:val="00B01E46"/>
    <w:rsid w:val="00B020F6"/>
    <w:rsid w:val="00B023C9"/>
    <w:rsid w:val="00B02AB2"/>
    <w:rsid w:val="00B0492D"/>
    <w:rsid w:val="00B05BDE"/>
    <w:rsid w:val="00B05FA0"/>
    <w:rsid w:val="00B07517"/>
    <w:rsid w:val="00B1331E"/>
    <w:rsid w:val="00B13383"/>
    <w:rsid w:val="00B15170"/>
    <w:rsid w:val="00B1660B"/>
    <w:rsid w:val="00B20CB6"/>
    <w:rsid w:val="00B20F9E"/>
    <w:rsid w:val="00B265E2"/>
    <w:rsid w:val="00B33DFC"/>
    <w:rsid w:val="00B34672"/>
    <w:rsid w:val="00B34EA0"/>
    <w:rsid w:val="00B37DCF"/>
    <w:rsid w:val="00B4187D"/>
    <w:rsid w:val="00B41C52"/>
    <w:rsid w:val="00B4263A"/>
    <w:rsid w:val="00B42795"/>
    <w:rsid w:val="00B42DD8"/>
    <w:rsid w:val="00B439BD"/>
    <w:rsid w:val="00B46855"/>
    <w:rsid w:val="00B46D8F"/>
    <w:rsid w:val="00B47D1F"/>
    <w:rsid w:val="00B511B8"/>
    <w:rsid w:val="00B52F8D"/>
    <w:rsid w:val="00B530B0"/>
    <w:rsid w:val="00B535DC"/>
    <w:rsid w:val="00B54808"/>
    <w:rsid w:val="00B54FF8"/>
    <w:rsid w:val="00B557DD"/>
    <w:rsid w:val="00B57871"/>
    <w:rsid w:val="00B60DB3"/>
    <w:rsid w:val="00B61453"/>
    <w:rsid w:val="00B61E79"/>
    <w:rsid w:val="00B627C0"/>
    <w:rsid w:val="00B6456F"/>
    <w:rsid w:val="00B6489D"/>
    <w:rsid w:val="00B64DD2"/>
    <w:rsid w:val="00B65927"/>
    <w:rsid w:val="00B667ED"/>
    <w:rsid w:val="00B66E6C"/>
    <w:rsid w:val="00B72ADB"/>
    <w:rsid w:val="00B73C6C"/>
    <w:rsid w:val="00B749C7"/>
    <w:rsid w:val="00B75101"/>
    <w:rsid w:val="00B76117"/>
    <w:rsid w:val="00B76CD5"/>
    <w:rsid w:val="00B772DE"/>
    <w:rsid w:val="00B77A25"/>
    <w:rsid w:val="00B8153E"/>
    <w:rsid w:val="00B8377F"/>
    <w:rsid w:val="00B91ABE"/>
    <w:rsid w:val="00B91C70"/>
    <w:rsid w:val="00B93CF3"/>
    <w:rsid w:val="00B94094"/>
    <w:rsid w:val="00B95086"/>
    <w:rsid w:val="00B95A16"/>
    <w:rsid w:val="00B96FD2"/>
    <w:rsid w:val="00B975A6"/>
    <w:rsid w:val="00B976E9"/>
    <w:rsid w:val="00BA22FB"/>
    <w:rsid w:val="00BA5136"/>
    <w:rsid w:val="00BA60E3"/>
    <w:rsid w:val="00BA6DB3"/>
    <w:rsid w:val="00BA70F2"/>
    <w:rsid w:val="00BB1C8E"/>
    <w:rsid w:val="00BB230A"/>
    <w:rsid w:val="00BB23E3"/>
    <w:rsid w:val="00BB2878"/>
    <w:rsid w:val="00BB39AD"/>
    <w:rsid w:val="00BB5645"/>
    <w:rsid w:val="00BB636A"/>
    <w:rsid w:val="00BC1E4D"/>
    <w:rsid w:val="00BC3D62"/>
    <w:rsid w:val="00BC4D6D"/>
    <w:rsid w:val="00BC5320"/>
    <w:rsid w:val="00BC6826"/>
    <w:rsid w:val="00BC685F"/>
    <w:rsid w:val="00BC7798"/>
    <w:rsid w:val="00BC7968"/>
    <w:rsid w:val="00BD0452"/>
    <w:rsid w:val="00BD08E2"/>
    <w:rsid w:val="00BD1A76"/>
    <w:rsid w:val="00BD1F3D"/>
    <w:rsid w:val="00BD4D4F"/>
    <w:rsid w:val="00BD76CB"/>
    <w:rsid w:val="00BD7A1F"/>
    <w:rsid w:val="00BD7EDD"/>
    <w:rsid w:val="00BE1630"/>
    <w:rsid w:val="00BE17D5"/>
    <w:rsid w:val="00BE20A7"/>
    <w:rsid w:val="00BE3B7E"/>
    <w:rsid w:val="00BE657B"/>
    <w:rsid w:val="00BE6F29"/>
    <w:rsid w:val="00BE736D"/>
    <w:rsid w:val="00BF0CFC"/>
    <w:rsid w:val="00BF2632"/>
    <w:rsid w:val="00BF4F41"/>
    <w:rsid w:val="00BF7294"/>
    <w:rsid w:val="00C00AA5"/>
    <w:rsid w:val="00C00D5E"/>
    <w:rsid w:val="00C01B0E"/>
    <w:rsid w:val="00C01E55"/>
    <w:rsid w:val="00C02D63"/>
    <w:rsid w:val="00C05B22"/>
    <w:rsid w:val="00C10A7F"/>
    <w:rsid w:val="00C11773"/>
    <w:rsid w:val="00C12A1E"/>
    <w:rsid w:val="00C12B1F"/>
    <w:rsid w:val="00C15FD5"/>
    <w:rsid w:val="00C2060B"/>
    <w:rsid w:val="00C23797"/>
    <w:rsid w:val="00C24A3A"/>
    <w:rsid w:val="00C271C4"/>
    <w:rsid w:val="00C27ECA"/>
    <w:rsid w:val="00C301CE"/>
    <w:rsid w:val="00C30CE3"/>
    <w:rsid w:val="00C32CE3"/>
    <w:rsid w:val="00C35341"/>
    <w:rsid w:val="00C3698E"/>
    <w:rsid w:val="00C41589"/>
    <w:rsid w:val="00C417C9"/>
    <w:rsid w:val="00C42085"/>
    <w:rsid w:val="00C42461"/>
    <w:rsid w:val="00C42604"/>
    <w:rsid w:val="00C42F3F"/>
    <w:rsid w:val="00C45B88"/>
    <w:rsid w:val="00C47DB2"/>
    <w:rsid w:val="00C50806"/>
    <w:rsid w:val="00C5198E"/>
    <w:rsid w:val="00C52088"/>
    <w:rsid w:val="00C55668"/>
    <w:rsid w:val="00C55933"/>
    <w:rsid w:val="00C602D7"/>
    <w:rsid w:val="00C61140"/>
    <w:rsid w:val="00C62406"/>
    <w:rsid w:val="00C6331C"/>
    <w:rsid w:val="00C636C3"/>
    <w:rsid w:val="00C63785"/>
    <w:rsid w:val="00C65325"/>
    <w:rsid w:val="00C66A47"/>
    <w:rsid w:val="00C66B50"/>
    <w:rsid w:val="00C67BD7"/>
    <w:rsid w:val="00C70EE4"/>
    <w:rsid w:val="00C71793"/>
    <w:rsid w:val="00C728F9"/>
    <w:rsid w:val="00C72EC6"/>
    <w:rsid w:val="00C74DE6"/>
    <w:rsid w:val="00C74EAE"/>
    <w:rsid w:val="00C750DA"/>
    <w:rsid w:val="00C765D6"/>
    <w:rsid w:val="00C76E0F"/>
    <w:rsid w:val="00C803F2"/>
    <w:rsid w:val="00C82D9D"/>
    <w:rsid w:val="00C838E1"/>
    <w:rsid w:val="00C86E51"/>
    <w:rsid w:val="00C900E0"/>
    <w:rsid w:val="00C9211A"/>
    <w:rsid w:val="00C933AD"/>
    <w:rsid w:val="00C938CF"/>
    <w:rsid w:val="00C9744F"/>
    <w:rsid w:val="00CA0163"/>
    <w:rsid w:val="00CA079B"/>
    <w:rsid w:val="00CA14F1"/>
    <w:rsid w:val="00CA16BF"/>
    <w:rsid w:val="00CA3E9B"/>
    <w:rsid w:val="00CA45E0"/>
    <w:rsid w:val="00CA4EA2"/>
    <w:rsid w:val="00CA5197"/>
    <w:rsid w:val="00CA5842"/>
    <w:rsid w:val="00CA66AC"/>
    <w:rsid w:val="00CB05BC"/>
    <w:rsid w:val="00CB13FD"/>
    <w:rsid w:val="00CB2694"/>
    <w:rsid w:val="00CB2EED"/>
    <w:rsid w:val="00CB4F84"/>
    <w:rsid w:val="00CB547B"/>
    <w:rsid w:val="00CB662C"/>
    <w:rsid w:val="00CB695D"/>
    <w:rsid w:val="00CC0136"/>
    <w:rsid w:val="00CC0D23"/>
    <w:rsid w:val="00CC24FA"/>
    <w:rsid w:val="00CC2697"/>
    <w:rsid w:val="00CC3961"/>
    <w:rsid w:val="00CC458E"/>
    <w:rsid w:val="00CC637E"/>
    <w:rsid w:val="00CC695D"/>
    <w:rsid w:val="00CD0D6E"/>
    <w:rsid w:val="00CD0DD1"/>
    <w:rsid w:val="00CD1B4A"/>
    <w:rsid w:val="00CD2634"/>
    <w:rsid w:val="00CD395C"/>
    <w:rsid w:val="00CD3DD3"/>
    <w:rsid w:val="00CD72BF"/>
    <w:rsid w:val="00CE1A91"/>
    <w:rsid w:val="00CE1DBE"/>
    <w:rsid w:val="00CE39CB"/>
    <w:rsid w:val="00CE550D"/>
    <w:rsid w:val="00CE561B"/>
    <w:rsid w:val="00CE614A"/>
    <w:rsid w:val="00CE6228"/>
    <w:rsid w:val="00CE699D"/>
    <w:rsid w:val="00CF0D23"/>
    <w:rsid w:val="00CF2921"/>
    <w:rsid w:val="00CF2CB2"/>
    <w:rsid w:val="00CF4512"/>
    <w:rsid w:val="00CF5078"/>
    <w:rsid w:val="00CF7A17"/>
    <w:rsid w:val="00D02142"/>
    <w:rsid w:val="00D02A08"/>
    <w:rsid w:val="00D04191"/>
    <w:rsid w:val="00D046E4"/>
    <w:rsid w:val="00D059A3"/>
    <w:rsid w:val="00D132FB"/>
    <w:rsid w:val="00D14464"/>
    <w:rsid w:val="00D14E20"/>
    <w:rsid w:val="00D15317"/>
    <w:rsid w:val="00D15A4A"/>
    <w:rsid w:val="00D16B16"/>
    <w:rsid w:val="00D17BAD"/>
    <w:rsid w:val="00D17D42"/>
    <w:rsid w:val="00D212C6"/>
    <w:rsid w:val="00D21308"/>
    <w:rsid w:val="00D22A47"/>
    <w:rsid w:val="00D22EA6"/>
    <w:rsid w:val="00D2457A"/>
    <w:rsid w:val="00D245C2"/>
    <w:rsid w:val="00D25279"/>
    <w:rsid w:val="00D2722B"/>
    <w:rsid w:val="00D30A96"/>
    <w:rsid w:val="00D35DBF"/>
    <w:rsid w:val="00D35DE0"/>
    <w:rsid w:val="00D378D5"/>
    <w:rsid w:val="00D402C9"/>
    <w:rsid w:val="00D40C55"/>
    <w:rsid w:val="00D40D0C"/>
    <w:rsid w:val="00D414CC"/>
    <w:rsid w:val="00D43444"/>
    <w:rsid w:val="00D43614"/>
    <w:rsid w:val="00D43D84"/>
    <w:rsid w:val="00D44164"/>
    <w:rsid w:val="00D453A3"/>
    <w:rsid w:val="00D46DA7"/>
    <w:rsid w:val="00D54359"/>
    <w:rsid w:val="00D55DC3"/>
    <w:rsid w:val="00D571BB"/>
    <w:rsid w:val="00D6163B"/>
    <w:rsid w:val="00D62045"/>
    <w:rsid w:val="00D62F60"/>
    <w:rsid w:val="00D6510D"/>
    <w:rsid w:val="00D65A44"/>
    <w:rsid w:val="00D67FDF"/>
    <w:rsid w:val="00D731DA"/>
    <w:rsid w:val="00D74678"/>
    <w:rsid w:val="00D75926"/>
    <w:rsid w:val="00D76B3B"/>
    <w:rsid w:val="00D811F6"/>
    <w:rsid w:val="00D818F0"/>
    <w:rsid w:val="00D820A4"/>
    <w:rsid w:val="00D83FDE"/>
    <w:rsid w:val="00D846A0"/>
    <w:rsid w:val="00D85189"/>
    <w:rsid w:val="00D85E5B"/>
    <w:rsid w:val="00D91AFF"/>
    <w:rsid w:val="00D91CED"/>
    <w:rsid w:val="00D9298A"/>
    <w:rsid w:val="00D92B37"/>
    <w:rsid w:val="00D936D9"/>
    <w:rsid w:val="00D938A8"/>
    <w:rsid w:val="00D9469B"/>
    <w:rsid w:val="00D94C1C"/>
    <w:rsid w:val="00D97AE2"/>
    <w:rsid w:val="00DA0C62"/>
    <w:rsid w:val="00DA1918"/>
    <w:rsid w:val="00DA201D"/>
    <w:rsid w:val="00DA29BF"/>
    <w:rsid w:val="00DA3454"/>
    <w:rsid w:val="00DA3AB5"/>
    <w:rsid w:val="00DA46F0"/>
    <w:rsid w:val="00DA4D26"/>
    <w:rsid w:val="00DA598D"/>
    <w:rsid w:val="00DA5A10"/>
    <w:rsid w:val="00DA7DFF"/>
    <w:rsid w:val="00DB00CC"/>
    <w:rsid w:val="00DB0400"/>
    <w:rsid w:val="00DB12F5"/>
    <w:rsid w:val="00DB2526"/>
    <w:rsid w:val="00DB2762"/>
    <w:rsid w:val="00DB27F8"/>
    <w:rsid w:val="00DB3953"/>
    <w:rsid w:val="00DB4C59"/>
    <w:rsid w:val="00DB5A6C"/>
    <w:rsid w:val="00DB744B"/>
    <w:rsid w:val="00DC193A"/>
    <w:rsid w:val="00DC4A7C"/>
    <w:rsid w:val="00DC4AE3"/>
    <w:rsid w:val="00DC6AB3"/>
    <w:rsid w:val="00DD0FBE"/>
    <w:rsid w:val="00DD37E5"/>
    <w:rsid w:val="00DD4F75"/>
    <w:rsid w:val="00DD5E31"/>
    <w:rsid w:val="00DD68DD"/>
    <w:rsid w:val="00DD709F"/>
    <w:rsid w:val="00DD75CC"/>
    <w:rsid w:val="00DE014E"/>
    <w:rsid w:val="00DE1763"/>
    <w:rsid w:val="00DE1F94"/>
    <w:rsid w:val="00DE4B91"/>
    <w:rsid w:val="00DE5BF9"/>
    <w:rsid w:val="00DE5F54"/>
    <w:rsid w:val="00DE7462"/>
    <w:rsid w:val="00DF2A3B"/>
    <w:rsid w:val="00DF2E65"/>
    <w:rsid w:val="00DF33C5"/>
    <w:rsid w:val="00DF5B7B"/>
    <w:rsid w:val="00DF6322"/>
    <w:rsid w:val="00DF6F67"/>
    <w:rsid w:val="00DF6FE2"/>
    <w:rsid w:val="00E015DD"/>
    <w:rsid w:val="00E039C0"/>
    <w:rsid w:val="00E06FEB"/>
    <w:rsid w:val="00E073D2"/>
    <w:rsid w:val="00E107EA"/>
    <w:rsid w:val="00E11091"/>
    <w:rsid w:val="00E1173F"/>
    <w:rsid w:val="00E1286D"/>
    <w:rsid w:val="00E1574C"/>
    <w:rsid w:val="00E15EF5"/>
    <w:rsid w:val="00E214DF"/>
    <w:rsid w:val="00E217F9"/>
    <w:rsid w:val="00E2385E"/>
    <w:rsid w:val="00E2726F"/>
    <w:rsid w:val="00E30A50"/>
    <w:rsid w:val="00E30A65"/>
    <w:rsid w:val="00E33760"/>
    <w:rsid w:val="00E35F81"/>
    <w:rsid w:val="00E37763"/>
    <w:rsid w:val="00E40720"/>
    <w:rsid w:val="00E4407A"/>
    <w:rsid w:val="00E45AC3"/>
    <w:rsid w:val="00E463EA"/>
    <w:rsid w:val="00E46FE1"/>
    <w:rsid w:val="00E5073E"/>
    <w:rsid w:val="00E55DD2"/>
    <w:rsid w:val="00E567EC"/>
    <w:rsid w:val="00E57227"/>
    <w:rsid w:val="00E6162D"/>
    <w:rsid w:val="00E63F78"/>
    <w:rsid w:val="00E6422D"/>
    <w:rsid w:val="00E67596"/>
    <w:rsid w:val="00E67DE8"/>
    <w:rsid w:val="00E70766"/>
    <w:rsid w:val="00E70D19"/>
    <w:rsid w:val="00E7377C"/>
    <w:rsid w:val="00E73D68"/>
    <w:rsid w:val="00E74176"/>
    <w:rsid w:val="00E743DE"/>
    <w:rsid w:val="00E75C0A"/>
    <w:rsid w:val="00E75FA0"/>
    <w:rsid w:val="00E76D3F"/>
    <w:rsid w:val="00E77E9E"/>
    <w:rsid w:val="00E802DE"/>
    <w:rsid w:val="00E81057"/>
    <w:rsid w:val="00E82B96"/>
    <w:rsid w:val="00E834A8"/>
    <w:rsid w:val="00E83E55"/>
    <w:rsid w:val="00E84C80"/>
    <w:rsid w:val="00E84F31"/>
    <w:rsid w:val="00E8799A"/>
    <w:rsid w:val="00E87F3B"/>
    <w:rsid w:val="00E90F4E"/>
    <w:rsid w:val="00E92285"/>
    <w:rsid w:val="00E95791"/>
    <w:rsid w:val="00E970A0"/>
    <w:rsid w:val="00E97981"/>
    <w:rsid w:val="00E97E03"/>
    <w:rsid w:val="00E97FE8"/>
    <w:rsid w:val="00EA0E5E"/>
    <w:rsid w:val="00EA0F3F"/>
    <w:rsid w:val="00EA11FA"/>
    <w:rsid w:val="00EA1C40"/>
    <w:rsid w:val="00EA1F05"/>
    <w:rsid w:val="00EB01D6"/>
    <w:rsid w:val="00EB0B97"/>
    <w:rsid w:val="00EB16A7"/>
    <w:rsid w:val="00EB2356"/>
    <w:rsid w:val="00EB25D2"/>
    <w:rsid w:val="00EB4F38"/>
    <w:rsid w:val="00EB557A"/>
    <w:rsid w:val="00EB66CC"/>
    <w:rsid w:val="00EB7440"/>
    <w:rsid w:val="00EB75FF"/>
    <w:rsid w:val="00EC1131"/>
    <w:rsid w:val="00EC1794"/>
    <w:rsid w:val="00EC2B6D"/>
    <w:rsid w:val="00EC53D9"/>
    <w:rsid w:val="00EC59DE"/>
    <w:rsid w:val="00ED16EC"/>
    <w:rsid w:val="00ED2028"/>
    <w:rsid w:val="00ED2931"/>
    <w:rsid w:val="00ED2EA8"/>
    <w:rsid w:val="00ED6D9C"/>
    <w:rsid w:val="00EE0C37"/>
    <w:rsid w:val="00EE3488"/>
    <w:rsid w:val="00EE4075"/>
    <w:rsid w:val="00EE7FAF"/>
    <w:rsid w:val="00EF2B26"/>
    <w:rsid w:val="00EF2D73"/>
    <w:rsid w:val="00EF2ECA"/>
    <w:rsid w:val="00EF3BC6"/>
    <w:rsid w:val="00EF4249"/>
    <w:rsid w:val="00EF4A77"/>
    <w:rsid w:val="00EF7BDE"/>
    <w:rsid w:val="00F00F0C"/>
    <w:rsid w:val="00F01379"/>
    <w:rsid w:val="00F02813"/>
    <w:rsid w:val="00F03B01"/>
    <w:rsid w:val="00F04393"/>
    <w:rsid w:val="00F04E1F"/>
    <w:rsid w:val="00F05F90"/>
    <w:rsid w:val="00F074C8"/>
    <w:rsid w:val="00F102C1"/>
    <w:rsid w:val="00F103A6"/>
    <w:rsid w:val="00F103D1"/>
    <w:rsid w:val="00F110A8"/>
    <w:rsid w:val="00F127BE"/>
    <w:rsid w:val="00F12D53"/>
    <w:rsid w:val="00F1457C"/>
    <w:rsid w:val="00F15108"/>
    <w:rsid w:val="00F15212"/>
    <w:rsid w:val="00F15755"/>
    <w:rsid w:val="00F1608A"/>
    <w:rsid w:val="00F16F0B"/>
    <w:rsid w:val="00F173D7"/>
    <w:rsid w:val="00F17CBF"/>
    <w:rsid w:val="00F209E2"/>
    <w:rsid w:val="00F214A6"/>
    <w:rsid w:val="00F230AF"/>
    <w:rsid w:val="00F25ED2"/>
    <w:rsid w:val="00F26608"/>
    <w:rsid w:val="00F26F55"/>
    <w:rsid w:val="00F30F15"/>
    <w:rsid w:val="00F31115"/>
    <w:rsid w:val="00F31D57"/>
    <w:rsid w:val="00F3261E"/>
    <w:rsid w:val="00F32DC3"/>
    <w:rsid w:val="00F33B17"/>
    <w:rsid w:val="00F33C98"/>
    <w:rsid w:val="00F34111"/>
    <w:rsid w:val="00F34E15"/>
    <w:rsid w:val="00F35B35"/>
    <w:rsid w:val="00F3740F"/>
    <w:rsid w:val="00F37896"/>
    <w:rsid w:val="00F426A6"/>
    <w:rsid w:val="00F431A2"/>
    <w:rsid w:val="00F43367"/>
    <w:rsid w:val="00F44F55"/>
    <w:rsid w:val="00F4525D"/>
    <w:rsid w:val="00F464C9"/>
    <w:rsid w:val="00F46B8C"/>
    <w:rsid w:val="00F46CCA"/>
    <w:rsid w:val="00F47B9A"/>
    <w:rsid w:val="00F47EA5"/>
    <w:rsid w:val="00F511FE"/>
    <w:rsid w:val="00F5198A"/>
    <w:rsid w:val="00F52FB8"/>
    <w:rsid w:val="00F53E86"/>
    <w:rsid w:val="00F55673"/>
    <w:rsid w:val="00F5626D"/>
    <w:rsid w:val="00F60A3E"/>
    <w:rsid w:val="00F631FE"/>
    <w:rsid w:val="00F63A98"/>
    <w:rsid w:val="00F646DE"/>
    <w:rsid w:val="00F648BC"/>
    <w:rsid w:val="00F64EF6"/>
    <w:rsid w:val="00F65238"/>
    <w:rsid w:val="00F66111"/>
    <w:rsid w:val="00F66155"/>
    <w:rsid w:val="00F66D8F"/>
    <w:rsid w:val="00F67D2C"/>
    <w:rsid w:val="00F7135B"/>
    <w:rsid w:val="00F73206"/>
    <w:rsid w:val="00F74B91"/>
    <w:rsid w:val="00F74C7A"/>
    <w:rsid w:val="00F757F8"/>
    <w:rsid w:val="00F75B79"/>
    <w:rsid w:val="00F76AD1"/>
    <w:rsid w:val="00F803DE"/>
    <w:rsid w:val="00F80CD9"/>
    <w:rsid w:val="00F81D38"/>
    <w:rsid w:val="00F827B1"/>
    <w:rsid w:val="00F827C5"/>
    <w:rsid w:val="00F8280B"/>
    <w:rsid w:val="00F84E8A"/>
    <w:rsid w:val="00F84EFF"/>
    <w:rsid w:val="00F87BFC"/>
    <w:rsid w:val="00F90955"/>
    <w:rsid w:val="00F911C5"/>
    <w:rsid w:val="00F92500"/>
    <w:rsid w:val="00F92EC4"/>
    <w:rsid w:val="00F932F4"/>
    <w:rsid w:val="00F93C15"/>
    <w:rsid w:val="00F94470"/>
    <w:rsid w:val="00F971F6"/>
    <w:rsid w:val="00FA2797"/>
    <w:rsid w:val="00FA291A"/>
    <w:rsid w:val="00FA34B4"/>
    <w:rsid w:val="00FA4BF1"/>
    <w:rsid w:val="00FA575D"/>
    <w:rsid w:val="00FB113A"/>
    <w:rsid w:val="00FB164C"/>
    <w:rsid w:val="00FB1A84"/>
    <w:rsid w:val="00FB25D0"/>
    <w:rsid w:val="00FB4AF4"/>
    <w:rsid w:val="00FC19FA"/>
    <w:rsid w:val="00FC1F38"/>
    <w:rsid w:val="00FC2E06"/>
    <w:rsid w:val="00FC456A"/>
    <w:rsid w:val="00FC5D47"/>
    <w:rsid w:val="00FD074B"/>
    <w:rsid w:val="00FD07B0"/>
    <w:rsid w:val="00FD0909"/>
    <w:rsid w:val="00FD117F"/>
    <w:rsid w:val="00FD3DF0"/>
    <w:rsid w:val="00FD3F2A"/>
    <w:rsid w:val="00FD40CD"/>
    <w:rsid w:val="00FD42E9"/>
    <w:rsid w:val="00FD5B23"/>
    <w:rsid w:val="00FD726F"/>
    <w:rsid w:val="00FD7531"/>
    <w:rsid w:val="00FE010C"/>
    <w:rsid w:val="00FE0C58"/>
    <w:rsid w:val="00FE0E52"/>
    <w:rsid w:val="00FE2DFE"/>
    <w:rsid w:val="00FE4229"/>
    <w:rsid w:val="00FE51D4"/>
    <w:rsid w:val="00FE5417"/>
    <w:rsid w:val="00FE5628"/>
    <w:rsid w:val="00FE5772"/>
    <w:rsid w:val="00FE5A56"/>
    <w:rsid w:val="00FE5D89"/>
    <w:rsid w:val="00FE7DCD"/>
    <w:rsid w:val="00FF146D"/>
    <w:rsid w:val="00FF390B"/>
    <w:rsid w:val="00FF3BF9"/>
    <w:rsid w:val="00FF4241"/>
    <w:rsid w:val="00FF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  <o:shapelayout v:ext="edit">
      <o:idmap v:ext="edit" data="2"/>
    </o:shapelayout>
  </w:shapeDefaults>
  <w:doNotEmbedSmartTags/>
  <w:decimalSymbol w:val="."/>
  <w:listSeparator w:val=","/>
  <w14:docId w14:val="31575BB0"/>
  <w15:docId w15:val="{547A6251-EE4E-41FE-8935-5F9EEA5F3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115" w:after="115"/>
    </w:pPr>
    <w:rPr>
      <w:rFonts w:ascii="Arial" w:hAnsi="Arial"/>
      <w:sz w:val="22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spacing w:line="288" w:lineRule="auto"/>
      <w:outlineLvl w:val="0"/>
    </w:pPr>
    <w:rPr>
      <w:rFonts w:cs="Arial"/>
      <w:b/>
      <w:bCs/>
      <w:kern w:val="1"/>
      <w:szCs w:val="32"/>
    </w:rPr>
  </w:style>
  <w:style w:type="paragraph" w:styleId="Heading2">
    <w:name w:val="heading 2"/>
    <w:basedOn w:val="Normal"/>
    <w:next w:val="Normal"/>
    <w:qFormat/>
    <w:pPr>
      <w:keepNext/>
      <w:suppressLineNumbers/>
      <w:spacing w:before="86" w:after="86" w:line="288" w:lineRule="auto"/>
      <w:ind w:right="288"/>
      <w:outlineLvl w:val="1"/>
    </w:pPr>
    <w:rPr>
      <w:b/>
      <w:bCs/>
      <w:szCs w:val="36"/>
    </w:rPr>
  </w:style>
  <w:style w:type="paragraph" w:styleId="Heading3">
    <w:name w:val="heading 3"/>
    <w:basedOn w:val="Heading"/>
    <w:next w:val="BodyText"/>
    <w:qFormat/>
    <w:pPr>
      <w:tabs>
        <w:tab w:val="num" w:pos="720"/>
      </w:tabs>
      <w:ind w:left="1440" w:hanging="720"/>
      <w:outlineLvl w:val="2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tabs>
        <w:tab w:val="num" w:pos="720"/>
      </w:tabs>
      <w:spacing w:before="240" w:after="60"/>
      <w:ind w:left="1728" w:hanging="1008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qFormat/>
    <w:pPr>
      <w:keepNext/>
      <w:tabs>
        <w:tab w:val="num" w:pos="720"/>
      </w:tabs>
      <w:ind w:left="2304" w:hanging="1584"/>
      <w:outlineLvl w:val="8"/>
    </w:pPr>
    <w:rPr>
      <w:rFonts w:ascii="VNI-Helve" w:hAnsi="VNI-Helv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7z1">
    <w:name w:val="WW8Num7z1"/>
    <w:rPr>
      <w:rFonts w:ascii="Wingdings" w:hAnsi="Wingdings"/>
    </w:rPr>
  </w:style>
  <w:style w:type="character" w:customStyle="1" w:styleId="WW8Num7z2">
    <w:name w:val="WW8Num7z2"/>
    <w:rPr>
      <w:rFonts w:ascii="Arial" w:eastAsia="Times New Roman" w:hAnsi="Arial" w:cs="Aria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6z0">
    <w:name w:val="WW8Num6z0"/>
    <w:rPr>
      <w:rFonts w:ascii="VNI-Garam" w:hAnsi="VNI-Garam"/>
      <w:b/>
      <w:i w:val="0"/>
      <w:sz w:val="24"/>
    </w:rPr>
  </w:style>
  <w:style w:type="character" w:customStyle="1" w:styleId="WW8Num8z1">
    <w:name w:val="WW8Num8z1"/>
    <w:rPr>
      <w:b/>
      <w:i w:val="0"/>
      <w:sz w:val="24"/>
      <w:lang w:val="en-US"/>
    </w:rPr>
  </w:style>
  <w:style w:type="character" w:customStyle="1" w:styleId="WW8Num8z2">
    <w:name w:val="WW8Num8z2"/>
    <w:rPr>
      <w:sz w:val="24"/>
    </w:rPr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8Num3z0">
    <w:name w:val="WW8Num3z0"/>
    <w:rPr>
      <w:rFonts w:ascii="VNI-Times" w:eastAsia="Times New Roman" w:hAnsi="VNI-Times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8z0">
    <w:name w:val="WW8Num8z0"/>
    <w:rPr>
      <w:b/>
      <w:i w:val="0"/>
    </w:rPr>
  </w:style>
  <w:style w:type="character" w:customStyle="1" w:styleId="WW8Num9z0">
    <w:name w:val="WW8Num9z0"/>
    <w:rPr>
      <w:rFonts w:ascii="Wingdings" w:eastAsia="SimSun" w:hAnsi="Wingdings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DefaultParagraphFont1">
    <w:name w:val="Default Paragraph Font1"/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1"/>
  </w:style>
  <w:style w:type="character" w:styleId="FollowedHyperlink">
    <w:name w:val="FollowedHyperlink"/>
    <w:rPr>
      <w:color w:val="800080"/>
      <w:u w:val="single"/>
    </w:rPr>
  </w:style>
  <w:style w:type="character" w:customStyle="1" w:styleId="FootnoteCharacters">
    <w:name w:val="Footnote Characters"/>
  </w:style>
  <w:style w:type="character" w:styleId="FootnoteReference">
    <w:name w:val="footnote reference"/>
    <w:rPr>
      <w:vertAlign w:val="superscript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Arial Unicode MS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spacing w:before="0" w:after="120"/>
      <w:jc w:val="both"/>
    </w:pPr>
  </w:style>
  <w:style w:type="paragraph" w:styleId="BodyText3">
    <w:name w:val="Body Text 3"/>
    <w:basedOn w:val="Normal"/>
    <w:pPr>
      <w:jc w:val="both"/>
    </w:pPr>
    <w:rPr>
      <w:szCs w:val="22"/>
    </w:rPr>
  </w:style>
  <w:style w:type="paragraph" w:customStyle="1" w:styleId="Lama">
    <w:name w:val="Lama"/>
    <w:basedOn w:val="Normal"/>
    <w:pPr>
      <w:tabs>
        <w:tab w:val="num" w:pos="567"/>
      </w:tabs>
      <w:ind w:left="567" w:hanging="567"/>
    </w:pPr>
    <w:rPr>
      <w:rFonts w:ascii="VNI-Garam" w:hAnsi="VNI-Garam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before="0" w:after="160" w:line="240" w:lineRule="exact"/>
    </w:pPr>
    <w:rPr>
      <w:rFonts w:ascii="Tahoma" w:eastAsia="MS Mincho" w:hAnsi="Tahoma"/>
      <w:sz w:val="20"/>
      <w:szCs w:val="20"/>
    </w:rPr>
  </w:style>
  <w:style w:type="paragraph" w:styleId="TOC1">
    <w:name w:val="toc 1"/>
    <w:basedOn w:val="Normal"/>
    <w:next w:val="Normal"/>
    <w:uiPriority w:val="39"/>
    <w:pPr>
      <w:spacing w:line="288" w:lineRule="auto"/>
    </w:pPr>
    <w:rPr>
      <w:b/>
      <w:color w:val="000000"/>
    </w:rPr>
  </w:style>
  <w:style w:type="paragraph" w:styleId="TOC2">
    <w:name w:val="toc 2"/>
    <w:basedOn w:val="Normal"/>
    <w:next w:val="Normal"/>
    <w:uiPriority w:val="39"/>
    <w:pPr>
      <w:spacing w:line="288" w:lineRule="auto"/>
      <w:ind w:left="288"/>
    </w:pPr>
  </w:style>
  <w:style w:type="paragraph" w:styleId="TOC3">
    <w:name w:val="toc 3"/>
    <w:basedOn w:val="Normal"/>
    <w:next w:val="Normal"/>
    <w:pPr>
      <w:ind w:left="480"/>
    </w:pPr>
  </w:style>
  <w:style w:type="paragraph" w:styleId="NormalWeb">
    <w:name w:val="Normal (Web)"/>
    <w:basedOn w:val="Normal"/>
    <w:pPr>
      <w:spacing w:before="280"/>
    </w:pPr>
    <w:rPr>
      <w:rFonts w:ascii="Times New Roman" w:hAnsi="Times New Roman"/>
    </w:rPr>
  </w:style>
  <w:style w:type="paragraph" w:styleId="TOC4">
    <w:name w:val="toc 4"/>
    <w:basedOn w:val="Index"/>
    <w:pPr>
      <w:tabs>
        <w:tab w:val="right" w:leader="dot" w:pos="9123"/>
      </w:tabs>
      <w:ind w:left="849"/>
    </w:pPr>
  </w:style>
  <w:style w:type="paragraph" w:styleId="TOC5">
    <w:name w:val="toc 5"/>
    <w:basedOn w:val="Index"/>
    <w:pPr>
      <w:tabs>
        <w:tab w:val="right" w:leader="dot" w:pos="8840"/>
      </w:tabs>
      <w:ind w:left="1132"/>
    </w:pPr>
  </w:style>
  <w:style w:type="paragraph" w:styleId="TOC6">
    <w:name w:val="toc 6"/>
    <w:basedOn w:val="Index"/>
    <w:pPr>
      <w:tabs>
        <w:tab w:val="right" w:leader="dot" w:pos="8557"/>
      </w:tabs>
      <w:ind w:left="1415"/>
    </w:pPr>
  </w:style>
  <w:style w:type="paragraph" w:styleId="TOC7">
    <w:name w:val="toc 7"/>
    <w:basedOn w:val="Index"/>
    <w:pPr>
      <w:tabs>
        <w:tab w:val="right" w:leader="dot" w:pos="8274"/>
      </w:tabs>
      <w:ind w:left="1698"/>
    </w:pPr>
  </w:style>
  <w:style w:type="paragraph" w:styleId="TOC8">
    <w:name w:val="toc 8"/>
    <w:basedOn w:val="Index"/>
    <w:pPr>
      <w:tabs>
        <w:tab w:val="right" w:leader="dot" w:pos="7991"/>
      </w:tabs>
      <w:ind w:left="1981"/>
    </w:pPr>
  </w:style>
  <w:style w:type="paragraph" w:styleId="TOC9">
    <w:name w:val="toc 9"/>
    <w:basedOn w:val="Index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customStyle="1" w:styleId="Heading10">
    <w:name w:val="Heading 10"/>
    <w:basedOn w:val="Heading"/>
    <w:next w:val="BodyText"/>
    <w:pPr>
      <w:tabs>
        <w:tab w:val="num" w:pos="432"/>
      </w:tabs>
      <w:ind w:left="432" w:hanging="432"/>
    </w:pPr>
    <w:rPr>
      <w:b/>
      <w:bCs/>
      <w:sz w:val="21"/>
      <w:szCs w:val="21"/>
    </w:rPr>
  </w:style>
  <w:style w:type="character" w:styleId="CommentReference">
    <w:name w:val="annotation reference"/>
    <w:semiHidden/>
    <w:rsid w:val="00590B47"/>
    <w:rPr>
      <w:sz w:val="16"/>
      <w:szCs w:val="16"/>
    </w:rPr>
  </w:style>
  <w:style w:type="paragraph" w:styleId="CommentText">
    <w:name w:val="annotation text"/>
    <w:basedOn w:val="Normal"/>
    <w:semiHidden/>
    <w:rsid w:val="00590B4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90B47"/>
    <w:rPr>
      <w:b/>
      <w:bCs/>
    </w:rPr>
  </w:style>
  <w:style w:type="table" w:styleId="TableGrid">
    <w:name w:val="Table Grid"/>
    <w:basedOn w:val="TableNormal"/>
    <w:uiPriority w:val="59"/>
    <w:rsid w:val="003F1A08"/>
    <w:pPr>
      <w:suppressAutoHyphens/>
      <w:spacing w:before="115" w:after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64014C"/>
    <w:pPr>
      <w:spacing w:after="120"/>
      <w:ind w:left="360"/>
    </w:pPr>
  </w:style>
  <w:style w:type="paragraph" w:customStyle="1" w:styleId="Standard">
    <w:name w:val="Standard"/>
    <w:rsid w:val="000C514C"/>
    <w:pPr>
      <w:widowControl w:val="0"/>
      <w:suppressAutoHyphens/>
      <w:textAlignment w:val="baseline"/>
    </w:pPr>
    <w:rPr>
      <w:rFonts w:eastAsia="Lucida Sans Unicode"/>
      <w:kern w:val="1"/>
      <w:sz w:val="24"/>
      <w:szCs w:val="24"/>
      <w:lang w:eastAsia="hi-IN" w:bidi="hi-IN"/>
    </w:rPr>
  </w:style>
  <w:style w:type="numbering" w:customStyle="1" w:styleId="Style1">
    <w:name w:val="Style1"/>
    <w:rsid w:val="00FD074B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AE642D"/>
    <w:pPr>
      <w:ind w:left="720"/>
      <w:contextualSpacing/>
    </w:pPr>
  </w:style>
  <w:style w:type="paragraph" w:styleId="EndnoteText">
    <w:name w:val="endnote text"/>
    <w:basedOn w:val="Normal"/>
    <w:link w:val="EndnoteTextChar"/>
    <w:rsid w:val="009E4991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9E4991"/>
    <w:rPr>
      <w:rFonts w:ascii="Arial" w:hAnsi="Arial"/>
      <w:lang w:eastAsia="ar-SA"/>
    </w:rPr>
  </w:style>
  <w:style w:type="character" w:styleId="EndnoteReference">
    <w:name w:val="endnote reference"/>
    <w:basedOn w:val="DefaultParagraphFont"/>
    <w:rsid w:val="009E4991"/>
    <w:rPr>
      <w:vertAlign w:val="superscript"/>
    </w:rPr>
  </w:style>
  <w:style w:type="character" w:customStyle="1" w:styleId="HeaderChar">
    <w:name w:val="Header Char"/>
    <w:basedOn w:val="DefaultParagraphFont"/>
    <w:link w:val="Header"/>
    <w:rsid w:val="00B94094"/>
    <w:rPr>
      <w:rFonts w:ascii="Arial" w:hAnsi="Arial"/>
      <w:sz w:val="22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C23797"/>
    <w:rPr>
      <w:rFonts w:ascii="Arial" w:hAnsi="Arial"/>
      <w:sz w:val="22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1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ord Theme1">
  <a:themeElements>
    <a:clrScheme name="Custom 1">
      <a:dk1>
        <a:srgbClr val="4D4D4D"/>
      </a:dk1>
      <a:lt1>
        <a:srgbClr val="FFFFFF"/>
      </a:lt1>
      <a:dk2>
        <a:srgbClr val="0090A2"/>
      </a:dk2>
      <a:lt2>
        <a:srgbClr val="F3E9E5"/>
      </a:lt2>
      <a:accent1>
        <a:srgbClr val="A2DADD"/>
      </a:accent1>
      <a:accent2>
        <a:srgbClr val="0090A2"/>
      </a:accent2>
      <a:accent3>
        <a:srgbClr val="006991"/>
      </a:accent3>
      <a:accent4>
        <a:srgbClr val="4D4D4D"/>
      </a:accent4>
      <a:accent5>
        <a:srgbClr val="BCD4E6"/>
      </a:accent5>
      <a:accent6>
        <a:srgbClr val="E3F5E1"/>
      </a:accent6>
      <a:hlink>
        <a:srgbClr val="082567"/>
      </a:hlink>
      <a:folHlink>
        <a:srgbClr val="082567"/>
      </a:folHlink>
    </a:clrScheme>
    <a:fontScheme name="Hoan My Font Word">
      <a:majorFont>
        <a:latin typeface="Segoe UI"/>
        <a:ea typeface="Arial Unicode MS"/>
        <a:cs typeface=""/>
      </a:majorFont>
      <a:minorFont>
        <a:latin typeface="Segoe UI"/>
        <a:ea typeface="Arial Unicode M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F238D64EFEB342B1EC489534043417" ma:contentTypeVersion="9" ma:contentTypeDescription="Create a new document." ma:contentTypeScope="" ma:versionID="83f5a524ca74c6efe996a0fcc056a957">
  <xsd:schema xmlns:xsd="http://www.w3.org/2001/XMLSchema" xmlns:xs="http://www.w3.org/2001/XMLSchema" xmlns:p="http://schemas.microsoft.com/office/2006/metadata/properties" xmlns:ns2="be9e4dba-d00c-4a96-ae86-473f4423e906" xmlns:ns3="c24d2cef-24be-4b2c-9922-b8147916d1f8" targetNamespace="http://schemas.microsoft.com/office/2006/metadata/properties" ma:root="true" ma:fieldsID="978252414e5d43b8a771d3fe8da52466" ns2:_="" ns3:_="">
    <xsd:import namespace="be9e4dba-d00c-4a96-ae86-473f4423e906"/>
    <xsd:import namespace="c24d2cef-24be-4b2c-9922-b8147916d1f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Ph_x00f2_ng_x002f_Ban" minOccurs="0"/>
                <xsd:element ref="ns3:C_x00f4_ngty" minOccurs="0"/>
                <xsd:element ref="ns3:M_x00e3_quytr_x00ec_n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e4dba-d00c-4a96-ae86-473f4423e9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d2cef-24be-4b2c-9922-b8147916d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Ph_x00f2_ng_x002f_Ban" ma:index="12" nillable="true" ma:displayName="Phòng/Ban" ma:format="Dropdown" ma:internalName="Ph_x00f2_ng_x002f_Ban">
      <xsd:simpleType>
        <xsd:restriction base="dms:Text">
          <xsd:maxLength value="255"/>
        </xsd:restriction>
      </xsd:simpleType>
    </xsd:element>
    <xsd:element name="C_x00f4_ngty" ma:index="13" nillable="true" ma:displayName="Công ty" ma:format="Dropdown" ma:internalName="C_x00f4_ngty">
      <xsd:simpleType>
        <xsd:restriction base="dms:Text">
          <xsd:maxLength value="255"/>
        </xsd:restriction>
      </xsd:simpleType>
    </xsd:element>
    <xsd:element name="M_x00e3_quytr_x00ec_nh" ma:index="14" nillable="true" ma:displayName="Mã tài liệu" ma:format="Dropdown" ma:internalName="M_x00e3_quytr_x00ec_nh">
      <xsd:simpleType>
        <xsd:restriction base="dms:Text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_x00f2_ng_x002f_Ban xmlns="c24d2cef-24be-4b2c-9922-b8147916d1f8" xsi:nil="true"/>
    <C_x00f4_ngty xmlns="c24d2cef-24be-4b2c-9922-b8147916d1f8" xsi:nil="true"/>
    <M_x00e3_quytr_x00ec_nh xmlns="c24d2cef-24be-4b2c-9922-b8147916d1f8" xsi:nil="true"/>
  </documentManagement>
</p:properties>
</file>

<file path=customXml/itemProps1.xml><?xml version="1.0" encoding="utf-8"?>
<ds:datastoreItem xmlns:ds="http://schemas.openxmlformats.org/officeDocument/2006/customXml" ds:itemID="{B920D276-2BEF-4C4A-BD66-2E43BE40BB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A84FCE-22DF-42AC-8088-1077750A08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C5B1F8-F62F-4E5D-9826-B1C35BC41B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e4dba-d00c-4a96-ae86-473f4423e906"/>
    <ds:schemaRef ds:uri="c24d2cef-24be-4b2c-9922-b8147916d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9FB539-940F-4F87-9FFC-AC004CA082C1}">
  <ds:schemaRefs>
    <ds:schemaRef ds:uri="http://schemas.microsoft.com/office/2006/metadata/properties"/>
    <ds:schemaRef ds:uri="http://schemas.microsoft.com/office/infopath/2007/PartnerControls"/>
    <ds:schemaRef ds:uri="c24d2cef-24be-4b2c-9922-b8147916d1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Links>
    <vt:vector size="102" baseType="variant">
      <vt:variant>
        <vt:i4>1835067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_Toc355255891</vt:lpwstr>
      </vt:variant>
      <vt:variant>
        <vt:i4>1835067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_Toc355255890</vt:lpwstr>
      </vt:variant>
      <vt:variant>
        <vt:i4>1900603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_Toc355255889</vt:lpwstr>
      </vt:variant>
      <vt:variant>
        <vt:i4>1900603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_Toc355255888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_Toc355255887</vt:lpwstr>
      </vt:variant>
      <vt:variant>
        <vt:i4>1900603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_Toc355255886</vt:lpwstr>
      </vt:variant>
      <vt:variant>
        <vt:i4>1900603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_Toc355255885</vt:lpwstr>
      </vt:variant>
      <vt:variant>
        <vt:i4>1900603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_Toc355255884</vt:lpwstr>
      </vt:variant>
      <vt:variant>
        <vt:i4>1900603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_Toc355255883</vt:lpwstr>
      </vt:variant>
      <vt:variant>
        <vt:i4>1900603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_Toc355255882</vt:lpwstr>
      </vt:variant>
      <vt:variant>
        <vt:i4>1900603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_Toc355255881</vt:lpwstr>
      </vt:variant>
      <vt:variant>
        <vt:i4>1900603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_Toc355255880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_Toc355255879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_Toc355255878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_Toc355255877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_Toc355255876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_Toc355255875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Bảo nguyễn</cp:lastModifiedBy>
  <cp:revision>7</cp:revision>
  <cp:lastPrinted>2025-10-30T07:57:00Z</cp:lastPrinted>
  <dcterms:created xsi:type="dcterms:W3CDTF">2026-09-09T03:14:00Z</dcterms:created>
  <dcterms:modified xsi:type="dcterms:W3CDTF">2026-09-10T08:15:00Z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0x0101008CF238D64EFEB342B1EC489534043417</vt:lpwstr>
  </property>
</Properties>
</file>