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0E3269F" w14:textId="77777777" w:rsidR="00E74F78" w:rsidRPr="00C13EE1" w:rsidRDefault="00E74F78" w:rsidP="00CD2800">
      <w:pPr>
        <w:pStyle w:val="ListParagraph"/>
        <w:numPr>
          <w:ilvl w:val="0"/>
          <w:numId w:val="11"/>
        </w:numPr>
        <w:suppressAutoHyphens w:val="0"/>
        <w:spacing w:before="0" w:after="0" w:line="276" w:lineRule="auto"/>
        <w:ind w:left="284" w:hanging="284"/>
        <w:rPr>
          <w:rFonts w:asciiTheme="majorHAnsi" w:hAnsiTheme="majorHAnsi" w:cstheme="majorHAnsi"/>
          <w:b/>
          <w:sz w:val="24"/>
        </w:rPr>
      </w:pPr>
      <w:r w:rsidRPr="00C13EE1">
        <w:rPr>
          <w:rFonts w:asciiTheme="majorHAnsi" w:hAnsiTheme="majorHAnsi" w:cstheme="majorHAnsi"/>
          <w:b/>
          <w:sz w:val="24"/>
        </w:rPr>
        <w:t xml:space="preserve">Thông tin </w:t>
      </w:r>
      <w:proofErr w:type="spellStart"/>
      <w:r w:rsidRPr="00C13EE1">
        <w:rPr>
          <w:rFonts w:asciiTheme="majorHAnsi" w:hAnsiTheme="majorHAnsi" w:cstheme="majorHAnsi"/>
          <w:b/>
          <w:sz w:val="24"/>
        </w:rPr>
        <w:t>thiết</w:t>
      </w:r>
      <w:proofErr w:type="spellEnd"/>
      <w:r w:rsidRPr="00C13EE1">
        <w:rPr>
          <w:rFonts w:asciiTheme="majorHAnsi" w:hAnsiTheme="majorHAnsi" w:cstheme="majorHAnsi"/>
          <w:b/>
          <w:sz w:val="24"/>
        </w:rPr>
        <w:t xml:space="preserve"> </w:t>
      </w:r>
      <w:proofErr w:type="spellStart"/>
      <w:r w:rsidRPr="00C13EE1">
        <w:rPr>
          <w:rFonts w:asciiTheme="majorHAnsi" w:hAnsiTheme="majorHAnsi" w:cstheme="majorHAnsi"/>
          <w:b/>
          <w:sz w:val="24"/>
        </w:rPr>
        <w:t>bị</w:t>
      </w:r>
      <w:proofErr w:type="spellEnd"/>
    </w:p>
    <w:p w14:paraId="554D8C02" w14:textId="552F0174" w:rsidR="00E74F78" w:rsidRPr="00C13EE1" w:rsidRDefault="00E74F78" w:rsidP="0063538D">
      <w:pPr>
        <w:pStyle w:val="a"/>
        <w:tabs>
          <w:tab w:val="left" w:leader="dot" w:pos="14601"/>
        </w:tabs>
        <w:spacing w:line="276" w:lineRule="auto"/>
        <w:ind w:left="284"/>
        <w:rPr>
          <w:rFonts w:asciiTheme="majorHAnsi" w:hAnsiTheme="majorHAnsi" w:cstheme="majorHAnsi"/>
          <w:color w:val="auto"/>
          <w:sz w:val="24"/>
          <w:szCs w:val="24"/>
        </w:rPr>
      </w:pPr>
      <w:proofErr w:type="spellStart"/>
      <w:r w:rsidRPr="00C13EE1">
        <w:rPr>
          <w:rFonts w:asciiTheme="majorHAnsi" w:hAnsiTheme="majorHAnsi" w:cstheme="majorHAnsi"/>
          <w:color w:val="auto"/>
          <w:sz w:val="24"/>
          <w:szCs w:val="24"/>
        </w:rPr>
        <w:t>Tên</w:t>
      </w:r>
      <w:proofErr w:type="spellEnd"/>
      <w:r w:rsidRPr="00C13EE1">
        <w:rPr>
          <w:rFonts w:asciiTheme="majorHAnsi" w:hAnsiTheme="majorHAnsi" w:cstheme="majorHAnsi"/>
          <w:color w:val="auto"/>
          <w:sz w:val="24"/>
          <w:szCs w:val="24"/>
        </w:rPr>
        <w:t xml:space="preserve"> </w:t>
      </w:r>
      <w:proofErr w:type="spellStart"/>
      <w:r w:rsidRPr="00C13EE1">
        <w:rPr>
          <w:rFonts w:asciiTheme="majorHAnsi" w:hAnsiTheme="majorHAnsi" w:cstheme="majorHAnsi"/>
          <w:color w:val="auto"/>
          <w:sz w:val="24"/>
          <w:szCs w:val="24"/>
        </w:rPr>
        <w:t>thiết</w:t>
      </w:r>
      <w:proofErr w:type="spellEnd"/>
      <w:r w:rsidRPr="00C13EE1">
        <w:rPr>
          <w:rFonts w:asciiTheme="majorHAnsi" w:hAnsiTheme="majorHAnsi" w:cstheme="majorHAnsi"/>
          <w:color w:val="auto"/>
          <w:sz w:val="24"/>
          <w:szCs w:val="24"/>
        </w:rPr>
        <w:t xml:space="preserve"> </w:t>
      </w:r>
      <w:proofErr w:type="spellStart"/>
      <w:r w:rsidRPr="00C13EE1">
        <w:rPr>
          <w:rFonts w:asciiTheme="majorHAnsi" w:hAnsiTheme="majorHAnsi" w:cstheme="majorHAnsi"/>
          <w:color w:val="auto"/>
          <w:sz w:val="24"/>
          <w:szCs w:val="24"/>
        </w:rPr>
        <w:t>bị</w:t>
      </w:r>
      <w:proofErr w:type="spellEnd"/>
      <w:r w:rsidRPr="00C13EE1">
        <w:rPr>
          <w:rFonts w:asciiTheme="majorHAnsi" w:hAnsiTheme="majorHAnsi" w:cstheme="majorHAnsi"/>
          <w:color w:val="auto"/>
          <w:sz w:val="24"/>
          <w:szCs w:val="24"/>
        </w:rPr>
        <w:t>:</w:t>
      </w:r>
      <w:r w:rsidR="0063538D">
        <w:rPr>
          <w:rFonts w:asciiTheme="majorHAnsi" w:hAnsiTheme="majorHAnsi" w:cstheme="majorHAnsi"/>
          <w:color w:val="auto"/>
          <w:sz w:val="24"/>
          <w:szCs w:val="24"/>
        </w:rPr>
        <w:t xml:space="preserve"> </w:t>
      </w:r>
      <w:r w:rsidR="00933158" w:rsidRPr="00933158">
        <w:rPr>
          <w:rFonts w:asciiTheme="majorHAnsi" w:hAnsiTheme="majorHAnsi" w:cstheme="majorHAnsi"/>
          <w:color w:val="auto"/>
          <w:sz w:val="24"/>
          <w:szCs w:val="24"/>
        </w:rPr>
        <w:t>{{</w:t>
      </w:r>
      <w:proofErr w:type="spellStart"/>
      <w:r w:rsidR="00933158" w:rsidRPr="00933158">
        <w:rPr>
          <w:rFonts w:asciiTheme="majorHAnsi" w:hAnsiTheme="majorHAnsi" w:cstheme="majorHAnsi"/>
          <w:color w:val="auto"/>
          <w:sz w:val="24"/>
          <w:szCs w:val="24"/>
        </w:rPr>
        <w:t>equipmentName</w:t>
      </w:r>
      <w:proofErr w:type="spellEnd"/>
      <w:r w:rsidR="00933158" w:rsidRPr="00933158">
        <w:rPr>
          <w:rFonts w:asciiTheme="majorHAnsi" w:hAnsiTheme="majorHAnsi" w:cstheme="majorHAnsi"/>
          <w:color w:val="auto"/>
          <w:sz w:val="24"/>
          <w:szCs w:val="24"/>
        </w:rPr>
        <w:t>}}</w:t>
      </w:r>
    </w:p>
    <w:p w14:paraId="74E11037" w14:textId="3E387F0D" w:rsidR="00B95209" w:rsidRPr="00C13EE1" w:rsidRDefault="00E74F78" w:rsidP="0063538D">
      <w:pPr>
        <w:pStyle w:val="a"/>
        <w:tabs>
          <w:tab w:val="left" w:leader="dot" w:pos="14742"/>
        </w:tabs>
        <w:spacing w:line="276" w:lineRule="auto"/>
        <w:ind w:left="284"/>
        <w:rPr>
          <w:rFonts w:asciiTheme="majorHAnsi" w:hAnsiTheme="majorHAnsi" w:cstheme="majorHAnsi"/>
          <w:color w:val="auto"/>
          <w:sz w:val="24"/>
          <w:szCs w:val="24"/>
          <w:lang w:val="vi-VN"/>
        </w:rPr>
      </w:pPr>
      <w:r w:rsidRPr="00C13EE1">
        <w:rPr>
          <w:rFonts w:asciiTheme="majorHAnsi" w:hAnsiTheme="majorHAnsi" w:cstheme="majorHAnsi"/>
          <w:color w:val="auto"/>
          <w:sz w:val="24"/>
          <w:szCs w:val="24"/>
        </w:rPr>
        <w:t>Model:</w:t>
      </w:r>
      <w:r w:rsidR="009130C0" w:rsidRPr="00C13EE1">
        <w:rPr>
          <w:rFonts w:asciiTheme="majorHAnsi" w:hAnsiTheme="majorHAnsi" w:cstheme="majorHAnsi"/>
          <w:color w:val="auto"/>
          <w:sz w:val="24"/>
          <w:szCs w:val="24"/>
        </w:rPr>
        <w:t xml:space="preserve"> </w:t>
      </w:r>
      <w:r w:rsidR="00933158" w:rsidRPr="00933158">
        <w:rPr>
          <w:rFonts w:asciiTheme="majorHAnsi" w:hAnsiTheme="majorHAnsi" w:cstheme="majorHAnsi"/>
          <w:color w:val="auto"/>
          <w:sz w:val="24"/>
          <w:szCs w:val="24"/>
        </w:rPr>
        <w:t>{{model}}</w:t>
      </w:r>
    </w:p>
    <w:p w14:paraId="528BBD04" w14:textId="179B4C8C" w:rsidR="00B95209" w:rsidRPr="00C13EE1" w:rsidRDefault="00E74F78" w:rsidP="0063538D">
      <w:pPr>
        <w:pStyle w:val="a"/>
        <w:tabs>
          <w:tab w:val="left" w:leader="dot" w:pos="14742"/>
        </w:tabs>
        <w:spacing w:line="276" w:lineRule="auto"/>
        <w:ind w:left="284"/>
        <w:rPr>
          <w:rFonts w:asciiTheme="majorHAnsi" w:hAnsiTheme="majorHAnsi" w:cstheme="majorHAnsi"/>
          <w:color w:val="auto"/>
          <w:sz w:val="24"/>
          <w:szCs w:val="24"/>
          <w:lang w:val="vi-VN"/>
        </w:rPr>
      </w:pPr>
      <w:proofErr w:type="spellStart"/>
      <w:r w:rsidRPr="00C13EE1">
        <w:rPr>
          <w:rFonts w:asciiTheme="majorHAnsi" w:hAnsiTheme="majorHAnsi" w:cstheme="majorHAnsi"/>
          <w:color w:val="auto"/>
          <w:sz w:val="24"/>
          <w:szCs w:val="24"/>
        </w:rPr>
        <w:t>Số</w:t>
      </w:r>
      <w:proofErr w:type="spellEnd"/>
      <w:r w:rsidRPr="00C13EE1">
        <w:rPr>
          <w:rFonts w:asciiTheme="majorHAnsi" w:hAnsiTheme="majorHAnsi" w:cstheme="majorHAnsi"/>
          <w:color w:val="auto"/>
          <w:sz w:val="24"/>
          <w:szCs w:val="24"/>
        </w:rPr>
        <w:t xml:space="preserve"> serial:</w:t>
      </w:r>
      <w:r w:rsidR="00B95209" w:rsidRPr="00C13EE1">
        <w:rPr>
          <w:rFonts w:asciiTheme="majorHAnsi" w:hAnsiTheme="majorHAnsi" w:cstheme="majorHAnsi"/>
          <w:color w:val="auto"/>
          <w:sz w:val="24"/>
          <w:szCs w:val="24"/>
        </w:rPr>
        <w:t xml:space="preserve"> </w:t>
      </w:r>
      <w:r w:rsidR="00933158" w:rsidRPr="00933158">
        <w:rPr>
          <w:rFonts w:asciiTheme="majorHAnsi" w:hAnsiTheme="majorHAnsi" w:cstheme="majorHAnsi"/>
          <w:color w:val="auto"/>
          <w:sz w:val="24"/>
          <w:szCs w:val="24"/>
        </w:rPr>
        <w:t>{{</w:t>
      </w:r>
      <w:proofErr w:type="spellStart"/>
      <w:r w:rsidR="00933158" w:rsidRPr="00933158">
        <w:rPr>
          <w:rFonts w:asciiTheme="majorHAnsi" w:hAnsiTheme="majorHAnsi" w:cstheme="majorHAnsi"/>
          <w:color w:val="auto"/>
          <w:sz w:val="24"/>
          <w:szCs w:val="24"/>
        </w:rPr>
        <w:t>serialNumber</w:t>
      </w:r>
      <w:proofErr w:type="spellEnd"/>
      <w:r w:rsidR="00933158" w:rsidRPr="00933158">
        <w:rPr>
          <w:rFonts w:asciiTheme="majorHAnsi" w:hAnsiTheme="majorHAnsi" w:cstheme="majorHAnsi"/>
          <w:color w:val="auto"/>
          <w:sz w:val="24"/>
          <w:szCs w:val="24"/>
        </w:rPr>
        <w:t>}}</w:t>
      </w:r>
    </w:p>
    <w:p w14:paraId="564565D3" w14:textId="6A0D342C" w:rsidR="00E74F78" w:rsidRPr="0063538D" w:rsidRDefault="00E74F78" w:rsidP="0063538D">
      <w:pPr>
        <w:pStyle w:val="a"/>
        <w:tabs>
          <w:tab w:val="left" w:leader="dot" w:pos="14742"/>
        </w:tabs>
        <w:spacing w:line="276" w:lineRule="auto"/>
        <w:ind w:left="284"/>
        <w:rPr>
          <w:rFonts w:asciiTheme="majorHAnsi" w:hAnsiTheme="majorHAnsi" w:cstheme="majorHAnsi"/>
          <w:color w:val="auto"/>
          <w:sz w:val="24"/>
          <w:szCs w:val="24"/>
        </w:rPr>
      </w:pPr>
      <w:r w:rsidRPr="00C13EE1">
        <w:rPr>
          <w:rFonts w:asciiTheme="majorHAnsi" w:hAnsiTheme="majorHAnsi" w:cstheme="majorHAnsi"/>
          <w:color w:val="auto"/>
          <w:sz w:val="24"/>
          <w:szCs w:val="24"/>
          <w:lang w:val="vi-VN"/>
        </w:rPr>
        <w:t xml:space="preserve">Nhà sản xuất: </w:t>
      </w:r>
      <w:r w:rsidR="00933158" w:rsidRPr="00933158">
        <w:rPr>
          <w:rFonts w:asciiTheme="majorHAnsi" w:hAnsiTheme="majorHAnsi" w:cstheme="majorHAnsi"/>
          <w:color w:val="auto"/>
          <w:sz w:val="24"/>
          <w:szCs w:val="24"/>
        </w:rPr>
        <w:t>{{manufacturer}}</w:t>
      </w:r>
    </w:p>
    <w:p w14:paraId="1EA4A7C3" w14:textId="712BFCBD" w:rsidR="00B95209" w:rsidRPr="0063538D" w:rsidRDefault="00E74F78" w:rsidP="0063538D">
      <w:pPr>
        <w:pStyle w:val="a"/>
        <w:tabs>
          <w:tab w:val="left" w:leader="dot" w:pos="14742"/>
        </w:tabs>
        <w:spacing w:line="276" w:lineRule="auto"/>
        <w:ind w:left="284"/>
        <w:rPr>
          <w:rFonts w:asciiTheme="majorHAnsi" w:hAnsiTheme="majorHAnsi" w:cstheme="majorHAnsi"/>
          <w:color w:val="auto"/>
          <w:sz w:val="24"/>
          <w:szCs w:val="24"/>
        </w:rPr>
      </w:pPr>
      <w:r w:rsidRPr="00C13EE1">
        <w:rPr>
          <w:rFonts w:asciiTheme="majorHAnsi" w:hAnsiTheme="majorHAnsi" w:cstheme="majorHAnsi"/>
          <w:color w:val="auto"/>
          <w:sz w:val="24"/>
          <w:szCs w:val="24"/>
          <w:lang w:val="vi-VN"/>
        </w:rPr>
        <w:t>Nước sản xuất:</w:t>
      </w:r>
      <w:r w:rsidR="00933158" w:rsidRPr="00933158">
        <w:rPr>
          <w:rFonts w:ascii="Arial" w:eastAsia="Times New Roman" w:hAnsi="Arial"/>
          <w:bCs w:val="0"/>
          <w:color w:val="auto"/>
          <w:sz w:val="22"/>
          <w:szCs w:val="24"/>
          <w:lang w:eastAsia="ar-SA"/>
        </w:rPr>
        <w:t xml:space="preserve"> </w:t>
      </w:r>
      <w:r w:rsidR="00933158" w:rsidRPr="00933158">
        <w:rPr>
          <w:rFonts w:asciiTheme="majorHAnsi" w:hAnsiTheme="majorHAnsi" w:cstheme="majorHAnsi"/>
          <w:color w:val="auto"/>
          <w:sz w:val="24"/>
          <w:szCs w:val="24"/>
        </w:rPr>
        <w:t>{{</w:t>
      </w:r>
      <w:proofErr w:type="spellStart"/>
      <w:r w:rsidR="00933158" w:rsidRPr="00933158">
        <w:rPr>
          <w:rFonts w:asciiTheme="majorHAnsi" w:hAnsiTheme="majorHAnsi" w:cstheme="majorHAnsi"/>
          <w:color w:val="auto"/>
          <w:sz w:val="24"/>
          <w:szCs w:val="24"/>
        </w:rPr>
        <w:t>countryOfOrigin</w:t>
      </w:r>
      <w:proofErr w:type="spellEnd"/>
      <w:r w:rsidR="00933158" w:rsidRPr="00933158">
        <w:rPr>
          <w:rFonts w:asciiTheme="majorHAnsi" w:hAnsiTheme="majorHAnsi" w:cstheme="majorHAnsi"/>
          <w:color w:val="auto"/>
          <w:sz w:val="24"/>
          <w:szCs w:val="24"/>
        </w:rPr>
        <w:t>}}</w:t>
      </w:r>
    </w:p>
    <w:p w14:paraId="00315FDA" w14:textId="62ABB612" w:rsidR="00E74F78" w:rsidRPr="0063538D" w:rsidRDefault="00E74F78" w:rsidP="0063538D">
      <w:pPr>
        <w:pStyle w:val="a"/>
        <w:tabs>
          <w:tab w:val="left" w:leader="dot" w:pos="14742"/>
        </w:tabs>
        <w:spacing w:line="276" w:lineRule="auto"/>
        <w:ind w:left="284"/>
        <w:rPr>
          <w:rFonts w:asciiTheme="majorHAnsi" w:hAnsiTheme="majorHAnsi" w:cstheme="majorHAnsi"/>
          <w:color w:val="auto"/>
          <w:sz w:val="24"/>
          <w:szCs w:val="24"/>
        </w:rPr>
      </w:pPr>
      <w:r w:rsidRPr="00C13EE1">
        <w:rPr>
          <w:rFonts w:asciiTheme="majorHAnsi" w:hAnsiTheme="majorHAnsi" w:cstheme="majorHAnsi"/>
          <w:color w:val="auto"/>
          <w:sz w:val="24"/>
          <w:szCs w:val="24"/>
          <w:lang w:val="vi-VN"/>
        </w:rPr>
        <w:t xml:space="preserve">Mã thiết bị: </w:t>
      </w:r>
      <w:r w:rsidR="00933158" w:rsidRPr="00933158">
        <w:rPr>
          <w:rFonts w:asciiTheme="majorHAnsi" w:hAnsiTheme="majorHAnsi" w:cstheme="majorHAnsi"/>
          <w:color w:val="auto"/>
          <w:sz w:val="24"/>
          <w:szCs w:val="24"/>
        </w:rPr>
        <w:t>{{</w:t>
      </w:r>
      <w:proofErr w:type="spellStart"/>
      <w:r w:rsidR="00933158" w:rsidRPr="00933158">
        <w:rPr>
          <w:rFonts w:asciiTheme="majorHAnsi" w:hAnsiTheme="majorHAnsi" w:cstheme="majorHAnsi"/>
          <w:color w:val="auto"/>
          <w:sz w:val="24"/>
          <w:szCs w:val="24"/>
        </w:rPr>
        <w:t>equipmentCode</w:t>
      </w:r>
      <w:proofErr w:type="spellEnd"/>
      <w:r w:rsidR="00933158" w:rsidRPr="00933158">
        <w:rPr>
          <w:rFonts w:asciiTheme="majorHAnsi" w:hAnsiTheme="majorHAnsi" w:cstheme="majorHAnsi"/>
          <w:color w:val="auto"/>
          <w:sz w:val="24"/>
          <w:szCs w:val="24"/>
        </w:rPr>
        <w:t>}}</w:t>
      </w:r>
    </w:p>
    <w:p w14:paraId="577F57E3" w14:textId="5DF0CA98" w:rsidR="00B95209" w:rsidRPr="0063538D" w:rsidRDefault="00E74F78" w:rsidP="0063538D">
      <w:pPr>
        <w:pStyle w:val="a"/>
        <w:tabs>
          <w:tab w:val="left" w:leader="dot" w:pos="14742"/>
        </w:tabs>
        <w:spacing w:line="276" w:lineRule="auto"/>
        <w:ind w:left="284"/>
        <w:rPr>
          <w:rFonts w:asciiTheme="majorHAnsi" w:hAnsiTheme="majorHAnsi" w:cstheme="majorHAnsi"/>
          <w:color w:val="auto"/>
          <w:sz w:val="24"/>
          <w:szCs w:val="24"/>
        </w:rPr>
      </w:pPr>
      <w:r w:rsidRPr="00C13EE1">
        <w:rPr>
          <w:rFonts w:asciiTheme="majorHAnsi" w:hAnsiTheme="majorHAnsi" w:cstheme="majorHAnsi"/>
          <w:color w:val="auto"/>
          <w:sz w:val="24"/>
          <w:szCs w:val="24"/>
          <w:lang w:val="vi-VN"/>
        </w:rPr>
        <w:t>Vị trí:</w:t>
      </w:r>
      <w:r w:rsidR="00B95209" w:rsidRPr="00C13EE1">
        <w:rPr>
          <w:rFonts w:asciiTheme="majorHAnsi" w:hAnsiTheme="majorHAnsi" w:cstheme="majorHAnsi"/>
          <w:color w:val="auto"/>
          <w:sz w:val="24"/>
          <w:szCs w:val="24"/>
          <w:lang w:val="vi-VN"/>
        </w:rPr>
        <w:t xml:space="preserve"> </w:t>
      </w:r>
      <w:r w:rsidR="00933158" w:rsidRPr="00933158">
        <w:rPr>
          <w:rFonts w:asciiTheme="majorHAnsi" w:hAnsiTheme="majorHAnsi" w:cstheme="majorHAnsi"/>
          <w:color w:val="auto"/>
          <w:sz w:val="24"/>
          <w:szCs w:val="24"/>
        </w:rPr>
        <w:t>{{location}}</w:t>
      </w:r>
    </w:p>
    <w:p w14:paraId="218591BC" w14:textId="3E5C55A9" w:rsidR="00B95209" w:rsidRPr="0063538D" w:rsidRDefault="00E74F78" w:rsidP="0063538D">
      <w:pPr>
        <w:pStyle w:val="a"/>
        <w:tabs>
          <w:tab w:val="left" w:leader="dot" w:pos="14742"/>
        </w:tabs>
        <w:spacing w:line="276" w:lineRule="auto"/>
        <w:ind w:left="284"/>
        <w:rPr>
          <w:rFonts w:asciiTheme="majorHAnsi" w:hAnsiTheme="majorHAnsi" w:cstheme="majorHAnsi"/>
          <w:color w:val="auto"/>
          <w:sz w:val="24"/>
          <w:szCs w:val="24"/>
        </w:rPr>
      </w:pPr>
      <w:r w:rsidRPr="00C13EE1">
        <w:rPr>
          <w:rFonts w:asciiTheme="majorHAnsi" w:hAnsiTheme="majorHAnsi" w:cstheme="majorHAnsi"/>
          <w:color w:val="auto"/>
          <w:sz w:val="24"/>
          <w:szCs w:val="24"/>
          <w:lang w:val="vi-VN"/>
        </w:rPr>
        <w:t>Thời gian nhận:</w:t>
      </w:r>
      <w:r w:rsidR="009130C0" w:rsidRPr="00C13EE1">
        <w:rPr>
          <w:rFonts w:asciiTheme="majorHAnsi" w:hAnsiTheme="majorHAnsi" w:cstheme="majorHAnsi"/>
          <w:color w:val="auto"/>
          <w:sz w:val="24"/>
          <w:szCs w:val="24"/>
          <w:lang w:val="vi-VN"/>
        </w:rPr>
        <w:t xml:space="preserve"> </w:t>
      </w:r>
      <w:r w:rsidR="00933158" w:rsidRPr="00933158">
        <w:rPr>
          <w:rFonts w:asciiTheme="majorHAnsi" w:hAnsiTheme="majorHAnsi" w:cstheme="majorHAnsi"/>
          <w:color w:val="auto"/>
          <w:sz w:val="24"/>
          <w:szCs w:val="24"/>
        </w:rPr>
        <w:t>{{</w:t>
      </w:r>
      <w:proofErr w:type="spellStart"/>
      <w:r w:rsidR="00933158" w:rsidRPr="00933158">
        <w:rPr>
          <w:rFonts w:asciiTheme="majorHAnsi" w:hAnsiTheme="majorHAnsi" w:cstheme="majorHAnsi"/>
          <w:color w:val="auto"/>
          <w:sz w:val="24"/>
          <w:szCs w:val="24"/>
        </w:rPr>
        <w:t>receivedDate</w:t>
      </w:r>
      <w:proofErr w:type="spellEnd"/>
      <w:r w:rsidR="00933158" w:rsidRPr="00933158">
        <w:rPr>
          <w:rFonts w:asciiTheme="majorHAnsi" w:hAnsiTheme="majorHAnsi" w:cstheme="majorHAnsi"/>
          <w:color w:val="auto"/>
          <w:sz w:val="24"/>
          <w:szCs w:val="24"/>
        </w:rPr>
        <w:t>}}</w:t>
      </w:r>
    </w:p>
    <w:p w14:paraId="2B4D82D2" w14:textId="6C8CAD16" w:rsidR="00E74F78" w:rsidRDefault="00E74F78" w:rsidP="0063538D">
      <w:pPr>
        <w:pStyle w:val="a"/>
        <w:tabs>
          <w:tab w:val="left" w:leader="dot" w:pos="14742"/>
        </w:tabs>
        <w:spacing w:line="276" w:lineRule="auto"/>
        <w:ind w:left="284"/>
        <w:rPr>
          <w:rFonts w:asciiTheme="majorHAnsi" w:hAnsiTheme="majorHAnsi" w:cstheme="majorHAnsi"/>
          <w:color w:val="auto"/>
          <w:sz w:val="24"/>
          <w:szCs w:val="24"/>
        </w:rPr>
      </w:pPr>
      <w:r w:rsidRPr="00C13EE1">
        <w:rPr>
          <w:rFonts w:asciiTheme="majorHAnsi" w:hAnsiTheme="majorHAnsi" w:cstheme="majorHAnsi"/>
          <w:color w:val="auto"/>
          <w:sz w:val="24"/>
          <w:szCs w:val="24"/>
          <w:lang w:val="vi-VN"/>
        </w:rPr>
        <w:t xml:space="preserve">Tình trạng khi nhận: </w:t>
      </w:r>
      <w:r w:rsidR="00933158" w:rsidRPr="00933158">
        <w:rPr>
          <w:rFonts w:asciiTheme="majorHAnsi" w:hAnsiTheme="majorHAnsi" w:cstheme="majorHAnsi"/>
          <w:color w:val="auto"/>
          <w:sz w:val="24"/>
          <w:szCs w:val="24"/>
        </w:rPr>
        <w:t>{{</w:t>
      </w:r>
      <w:proofErr w:type="spellStart"/>
      <w:r w:rsidR="00933158" w:rsidRPr="00933158">
        <w:rPr>
          <w:rFonts w:asciiTheme="majorHAnsi" w:hAnsiTheme="majorHAnsi" w:cstheme="majorHAnsi"/>
          <w:color w:val="auto"/>
          <w:sz w:val="24"/>
          <w:szCs w:val="24"/>
        </w:rPr>
        <w:t>conditionWhenReceived</w:t>
      </w:r>
      <w:proofErr w:type="spellEnd"/>
      <w:r w:rsidR="00933158" w:rsidRPr="00933158">
        <w:rPr>
          <w:rFonts w:asciiTheme="majorHAnsi" w:hAnsiTheme="majorHAnsi" w:cstheme="majorHAnsi"/>
          <w:color w:val="auto"/>
          <w:sz w:val="24"/>
          <w:szCs w:val="24"/>
        </w:rPr>
        <w:t>}}</w:t>
      </w:r>
    </w:p>
    <w:p w14:paraId="5B6FD19E" w14:textId="220A962B" w:rsidR="008C0309" w:rsidRPr="008C0309" w:rsidRDefault="008C0309" w:rsidP="0063538D">
      <w:pPr>
        <w:pStyle w:val="a"/>
        <w:tabs>
          <w:tab w:val="left" w:leader="dot" w:pos="14742"/>
        </w:tabs>
        <w:spacing w:line="276" w:lineRule="auto"/>
        <w:ind w:left="284"/>
        <w:rPr>
          <w:rFonts w:asciiTheme="majorHAnsi" w:hAnsiTheme="majorHAnsi" w:cstheme="majorHAnsi"/>
          <w:color w:val="auto"/>
          <w:sz w:val="24"/>
          <w:szCs w:val="24"/>
        </w:rPr>
      </w:pPr>
      <w:proofErr w:type="spellStart"/>
      <w:r>
        <w:rPr>
          <w:rFonts w:asciiTheme="majorHAnsi" w:hAnsiTheme="majorHAnsi" w:cstheme="majorHAnsi"/>
          <w:color w:val="auto"/>
          <w:sz w:val="24"/>
          <w:szCs w:val="24"/>
        </w:rPr>
        <w:t>Thời</w:t>
      </w:r>
      <w:proofErr w:type="spellEnd"/>
      <w:r>
        <w:rPr>
          <w:rFonts w:asciiTheme="majorHAnsi" w:hAnsiTheme="majorHAnsi" w:cstheme="majorHAnsi"/>
          <w:color w:val="auto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color w:val="auto"/>
          <w:sz w:val="24"/>
          <w:szCs w:val="24"/>
        </w:rPr>
        <w:t>gian</w:t>
      </w:r>
      <w:proofErr w:type="spellEnd"/>
      <w:r>
        <w:rPr>
          <w:rFonts w:asciiTheme="majorHAnsi" w:hAnsiTheme="majorHAnsi" w:cstheme="majorHAnsi"/>
          <w:color w:val="auto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color w:val="auto"/>
          <w:sz w:val="24"/>
          <w:szCs w:val="24"/>
        </w:rPr>
        <w:t>bắt</w:t>
      </w:r>
      <w:proofErr w:type="spellEnd"/>
      <w:r>
        <w:rPr>
          <w:rFonts w:asciiTheme="majorHAnsi" w:hAnsiTheme="majorHAnsi" w:cstheme="majorHAnsi"/>
          <w:color w:val="auto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color w:val="auto"/>
          <w:sz w:val="24"/>
          <w:szCs w:val="24"/>
        </w:rPr>
        <w:t>đầu</w:t>
      </w:r>
      <w:proofErr w:type="spellEnd"/>
      <w:r>
        <w:rPr>
          <w:rFonts w:asciiTheme="majorHAnsi" w:hAnsiTheme="majorHAnsi" w:cstheme="majorHAnsi"/>
          <w:color w:val="auto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color w:val="auto"/>
          <w:sz w:val="24"/>
          <w:szCs w:val="24"/>
        </w:rPr>
        <w:t>sử</w:t>
      </w:r>
      <w:proofErr w:type="spellEnd"/>
      <w:r>
        <w:rPr>
          <w:rFonts w:asciiTheme="majorHAnsi" w:hAnsiTheme="majorHAnsi" w:cstheme="majorHAnsi"/>
          <w:color w:val="auto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color w:val="auto"/>
          <w:sz w:val="24"/>
          <w:szCs w:val="24"/>
        </w:rPr>
        <w:t>dụng</w:t>
      </w:r>
      <w:proofErr w:type="spellEnd"/>
      <w:r>
        <w:rPr>
          <w:rFonts w:asciiTheme="majorHAnsi" w:hAnsiTheme="majorHAnsi" w:cstheme="majorHAnsi"/>
          <w:color w:val="auto"/>
          <w:sz w:val="24"/>
          <w:szCs w:val="24"/>
        </w:rPr>
        <w:t>:</w:t>
      </w:r>
      <w:r w:rsidR="00933158" w:rsidRPr="00933158">
        <w:rPr>
          <w:rFonts w:ascii="Arial" w:eastAsia="Times New Roman" w:hAnsi="Arial"/>
          <w:bCs w:val="0"/>
          <w:color w:val="auto"/>
          <w:sz w:val="22"/>
          <w:szCs w:val="24"/>
          <w:lang w:eastAsia="ar-SA"/>
        </w:rPr>
        <w:t xml:space="preserve"> </w:t>
      </w:r>
      <w:r w:rsidR="00933158" w:rsidRPr="00933158">
        <w:rPr>
          <w:rFonts w:asciiTheme="majorHAnsi" w:hAnsiTheme="majorHAnsi" w:cstheme="majorHAnsi"/>
          <w:color w:val="auto"/>
          <w:sz w:val="24"/>
          <w:szCs w:val="24"/>
        </w:rPr>
        <w:t>{{</w:t>
      </w:r>
      <w:proofErr w:type="spellStart"/>
      <w:r w:rsidR="00933158" w:rsidRPr="00933158">
        <w:rPr>
          <w:rFonts w:asciiTheme="majorHAnsi" w:hAnsiTheme="majorHAnsi" w:cstheme="majorHAnsi"/>
          <w:color w:val="auto"/>
          <w:sz w:val="24"/>
          <w:szCs w:val="24"/>
        </w:rPr>
        <w:t>startDateOfUse</w:t>
      </w:r>
      <w:proofErr w:type="spellEnd"/>
      <w:r w:rsidR="00933158" w:rsidRPr="00933158">
        <w:rPr>
          <w:rFonts w:asciiTheme="majorHAnsi" w:hAnsiTheme="majorHAnsi" w:cstheme="majorHAnsi"/>
          <w:color w:val="auto"/>
          <w:sz w:val="24"/>
          <w:szCs w:val="24"/>
        </w:rPr>
        <w:t>}}</w:t>
      </w:r>
    </w:p>
    <w:p w14:paraId="57A07294" w14:textId="77A16E8D" w:rsidR="00E74F78" w:rsidRPr="0063538D" w:rsidRDefault="00E74F78" w:rsidP="0063538D">
      <w:pPr>
        <w:pStyle w:val="a"/>
        <w:tabs>
          <w:tab w:val="left" w:leader="dot" w:pos="14742"/>
        </w:tabs>
        <w:spacing w:line="276" w:lineRule="auto"/>
        <w:ind w:left="284"/>
        <w:rPr>
          <w:rFonts w:asciiTheme="majorHAnsi" w:hAnsiTheme="majorHAnsi" w:cstheme="majorHAnsi"/>
          <w:color w:val="auto"/>
          <w:sz w:val="24"/>
          <w:szCs w:val="24"/>
        </w:rPr>
      </w:pPr>
      <w:r w:rsidRPr="00C13EE1">
        <w:rPr>
          <w:rFonts w:asciiTheme="majorHAnsi" w:hAnsiTheme="majorHAnsi" w:cstheme="majorHAnsi"/>
          <w:color w:val="auto"/>
          <w:sz w:val="24"/>
          <w:szCs w:val="24"/>
          <w:lang w:val="vi-VN"/>
        </w:rPr>
        <w:t>Tình trạng bắt đầu sử dụng:</w:t>
      </w:r>
      <w:r w:rsidR="003513AD" w:rsidRPr="00C13EE1">
        <w:rPr>
          <w:rFonts w:asciiTheme="majorHAnsi" w:hAnsiTheme="majorHAnsi" w:cstheme="majorHAnsi"/>
          <w:color w:val="auto"/>
          <w:sz w:val="24"/>
          <w:szCs w:val="24"/>
          <w:lang w:val="vi-VN"/>
        </w:rPr>
        <w:t xml:space="preserve"> </w:t>
      </w:r>
      <w:r w:rsidR="00933158" w:rsidRPr="00933158">
        <w:rPr>
          <w:rFonts w:asciiTheme="majorHAnsi" w:hAnsiTheme="majorHAnsi" w:cstheme="majorHAnsi"/>
          <w:color w:val="auto"/>
          <w:sz w:val="24"/>
          <w:szCs w:val="24"/>
        </w:rPr>
        <w:t>{{</w:t>
      </w:r>
      <w:proofErr w:type="spellStart"/>
      <w:r w:rsidR="00933158" w:rsidRPr="00933158">
        <w:rPr>
          <w:rFonts w:asciiTheme="majorHAnsi" w:hAnsiTheme="majorHAnsi" w:cstheme="majorHAnsi"/>
          <w:color w:val="auto"/>
          <w:sz w:val="24"/>
          <w:szCs w:val="24"/>
        </w:rPr>
        <w:t>conditionWhenStarted</w:t>
      </w:r>
      <w:proofErr w:type="spellEnd"/>
      <w:r w:rsidR="00933158" w:rsidRPr="00933158">
        <w:rPr>
          <w:rFonts w:asciiTheme="majorHAnsi" w:hAnsiTheme="majorHAnsi" w:cstheme="majorHAnsi"/>
          <w:color w:val="auto"/>
          <w:sz w:val="24"/>
          <w:szCs w:val="24"/>
        </w:rPr>
        <w:t>}}</w:t>
      </w:r>
    </w:p>
    <w:p w14:paraId="41586BC3" w14:textId="27858DF5" w:rsidR="00E74F78" w:rsidRPr="00C13EE1" w:rsidRDefault="00E74F78" w:rsidP="00CD2800">
      <w:pPr>
        <w:pStyle w:val="ListParagraph"/>
        <w:numPr>
          <w:ilvl w:val="0"/>
          <w:numId w:val="11"/>
        </w:numPr>
        <w:suppressAutoHyphens w:val="0"/>
        <w:spacing w:before="0" w:after="0" w:line="276" w:lineRule="auto"/>
        <w:ind w:left="284" w:hanging="284"/>
        <w:rPr>
          <w:rFonts w:asciiTheme="majorHAnsi" w:hAnsiTheme="majorHAnsi" w:cstheme="majorHAnsi"/>
          <w:b/>
          <w:sz w:val="24"/>
        </w:rPr>
      </w:pPr>
      <w:proofErr w:type="spellStart"/>
      <w:r w:rsidRPr="00C13EE1">
        <w:rPr>
          <w:rFonts w:asciiTheme="majorHAnsi" w:hAnsiTheme="majorHAnsi" w:cstheme="majorHAnsi"/>
          <w:b/>
          <w:sz w:val="24"/>
        </w:rPr>
        <w:t>Nhà</w:t>
      </w:r>
      <w:proofErr w:type="spellEnd"/>
      <w:r w:rsidRPr="00C13EE1">
        <w:rPr>
          <w:rFonts w:asciiTheme="majorHAnsi" w:hAnsiTheme="majorHAnsi" w:cstheme="majorHAnsi"/>
          <w:b/>
          <w:sz w:val="24"/>
        </w:rPr>
        <w:t xml:space="preserve"> </w:t>
      </w:r>
      <w:proofErr w:type="spellStart"/>
      <w:r w:rsidRPr="00C13EE1">
        <w:rPr>
          <w:rFonts w:asciiTheme="majorHAnsi" w:hAnsiTheme="majorHAnsi" w:cstheme="majorHAnsi"/>
          <w:b/>
          <w:sz w:val="24"/>
        </w:rPr>
        <w:t>cung</w:t>
      </w:r>
      <w:proofErr w:type="spellEnd"/>
      <w:r w:rsidRPr="00C13EE1">
        <w:rPr>
          <w:rFonts w:asciiTheme="majorHAnsi" w:hAnsiTheme="majorHAnsi" w:cstheme="majorHAnsi"/>
          <w:b/>
          <w:sz w:val="24"/>
        </w:rPr>
        <w:t xml:space="preserve"> </w:t>
      </w:r>
      <w:proofErr w:type="spellStart"/>
      <w:r w:rsidRPr="00C13EE1">
        <w:rPr>
          <w:rFonts w:asciiTheme="majorHAnsi" w:hAnsiTheme="majorHAnsi" w:cstheme="majorHAnsi"/>
          <w:b/>
          <w:sz w:val="24"/>
        </w:rPr>
        <w:t>cấ</w:t>
      </w:r>
      <w:r w:rsidR="009130C0" w:rsidRPr="00C13EE1">
        <w:rPr>
          <w:rFonts w:asciiTheme="majorHAnsi" w:hAnsiTheme="majorHAnsi" w:cstheme="majorHAnsi"/>
          <w:b/>
          <w:sz w:val="24"/>
        </w:rPr>
        <w:t>p</w:t>
      </w:r>
      <w:proofErr w:type="spellEnd"/>
    </w:p>
    <w:tbl>
      <w:tblPr>
        <w:tblW w:w="8102" w:type="pct"/>
        <w:tblInd w:w="-142" w:type="dxa"/>
        <w:tblLook w:val="04A0" w:firstRow="1" w:lastRow="0" w:firstColumn="1" w:lastColumn="0" w:noHBand="0" w:noVBand="1"/>
      </w:tblPr>
      <w:tblGrid>
        <w:gridCol w:w="3469"/>
        <w:gridCol w:w="10532"/>
        <w:gridCol w:w="10527"/>
      </w:tblGrid>
      <w:tr w:rsidR="00CF13C9" w:rsidRPr="00C13EE1" w14:paraId="682E65B3" w14:textId="77777777" w:rsidTr="00EB5038">
        <w:trPr>
          <w:trHeight w:val="315"/>
        </w:trPr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DA2EC1" w14:textId="037B609A" w:rsidR="006B60DF" w:rsidRPr="00C13EE1" w:rsidRDefault="006B60DF" w:rsidP="003513AD">
            <w:pPr>
              <w:spacing w:before="0" w:after="0" w:line="276" w:lineRule="auto"/>
              <w:ind w:left="314"/>
              <w:rPr>
                <w:rFonts w:asciiTheme="majorHAnsi" w:hAnsiTheme="majorHAnsi" w:cstheme="majorHAnsi"/>
                <w:iCs/>
                <w:sz w:val="24"/>
              </w:rPr>
            </w:pPr>
            <w:proofErr w:type="spellStart"/>
            <w:r w:rsidRPr="00C13EE1">
              <w:rPr>
                <w:rFonts w:asciiTheme="majorHAnsi" w:hAnsiTheme="majorHAnsi" w:cstheme="majorHAnsi"/>
                <w:iCs/>
                <w:sz w:val="24"/>
              </w:rPr>
              <w:t>Tên</w:t>
            </w:r>
            <w:proofErr w:type="spellEnd"/>
            <w:r w:rsidRPr="00C13EE1">
              <w:rPr>
                <w:rFonts w:asciiTheme="majorHAnsi" w:hAnsiTheme="majorHAnsi" w:cstheme="majorHAnsi"/>
                <w:iCs/>
                <w:sz w:val="24"/>
              </w:rPr>
              <w:t xml:space="preserve"> </w:t>
            </w:r>
            <w:proofErr w:type="spellStart"/>
            <w:r w:rsidRPr="00C13EE1">
              <w:rPr>
                <w:rFonts w:asciiTheme="majorHAnsi" w:hAnsiTheme="majorHAnsi" w:cstheme="majorHAnsi"/>
                <w:iCs/>
                <w:sz w:val="24"/>
              </w:rPr>
              <w:t>nhà</w:t>
            </w:r>
            <w:proofErr w:type="spellEnd"/>
            <w:r w:rsidRPr="00C13EE1">
              <w:rPr>
                <w:rFonts w:asciiTheme="majorHAnsi" w:hAnsiTheme="majorHAnsi" w:cstheme="majorHAnsi"/>
                <w:iCs/>
                <w:sz w:val="24"/>
              </w:rPr>
              <w:t xml:space="preserve"> </w:t>
            </w:r>
            <w:proofErr w:type="spellStart"/>
            <w:r w:rsidRPr="00C13EE1">
              <w:rPr>
                <w:rFonts w:asciiTheme="majorHAnsi" w:hAnsiTheme="majorHAnsi" w:cstheme="majorHAnsi"/>
                <w:iCs/>
                <w:sz w:val="24"/>
              </w:rPr>
              <w:t>cung</w:t>
            </w:r>
            <w:proofErr w:type="spellEnd"/>
            <w:r w:rsidRPr="00C13EE1">
              <w:rPr>
                <w:rFonts w:asciiTheme="majorHAnsi" w:hAnsiTheme="majorHAnsi" w:cstheme="majorHAnsi"/>
                <w:iCs/>
                <w:sz w:val="24"/>
              </w:rPr>
              <w:t xml:space="preserve"> </w:t>
            </w:r>
            <w:proofErr w:type="spellStart"/>
            <w:r w:rsidRPr="00C13EE1">
              <w:rPr>
                <w:rFonts w:asciiTheme="majorHAnsi" w:hAnsiTheme="majorHAnsi" w:cstheme="majorHAnsi"/>
                <w:iCs/>
                <w:sz w:val="24"/>
              </w:rPr>
              <w:t>cấp</w:t>
            </w:r>
            <w:proofErr w:type="spellEnd"/>
            <w:r w:rsidRPr="00C13EE1">
              <w:rPr>
                <w:rFonts w:asciiTheme="majorHAnsi" w:hAnsiTheme="majorHAnsi" w:cstheme="majorHAnsi"/>
                <w:iCs/>
                <w:sz w:val="24"/>
              </w:rPr>
              <w:t>:</w:t>
            </w:r>
          </w:p>
          <w:p w14:paraId="75B6D10E" w14:textId="17A65AD5" w:rsidR="008D3BE2" w:rsidRPr="00C13EE1" w:rsidRDefault="00EB5038" w:rsidP="003513AD">
            <w:pPr>
              <w:spacing w:before="0" w:after="0" w:line="276" w:lineRule="auto"/>
              <w:ind w:left="314"/>
              <w:rPr>
                <w:rFonts w:asciiTheme="majorHAnsi" w:hAnsiTheme="majorHAnsi" w:cstheme="majorHAnsi"/>
                <w:iCs/>
                <w:sz w:val="24"/>
              </w:rPr>
            </w:pPr>
            <w:proofErr w:type="spellStart"/>
            <w:r w:rsidRPr="00C13EE1">
              <w:rPr>
                <w:rFonts w:asciiTheme="majorHAnsi" w:hAnsiTheme="majorHAnsi" w:cstheme="majorHAnsi"/>
                <w:iCs/>
                <w:sz w:val="24"/>
              </w:rPr>
              <w:t>Đ</w:t>
            </w:r>
            <w:r w:rsidR="00CF13C9" w:rsidRPr="00C13EE1">
              <w:rPr>
                <w:rFonts w:asciiTheme="majorHAnsi" w:hAnsiTheme="majorHAnsi" w:cstheme="majorHAnsi"/>
                <w:iCs/>
                <w:sz w:val="24"/>
              </w:rPr>
              <w:t>ịa</w:t>
            </w:r>
            <w:proofErr w:type="spellEnd"/>
            <w:r w:rsidR="00CF13C9" w:rsidRPr="00C13EE1">
              <w:rPr>
                <w:rFonts w:asciiTheme="majorHAnsi" w:hAnsiTheme="majorHAnsi" w:cstheme="majorHAnsi"/>
                <w:iCs/>
                <w:sz w:val="24"/>
              </w:rPr>
              <w:t xml:space="preserve"> </w:t>
            </w:r>
            <w:proofErr w:type="spellStart"/>
            <w:r w:rsidRPr="00C13EE1">
              <w:rPr>
                <w:rFonts w:asciiTheme="majorHAnsi" w:hAnsiTheme="majorHAnsi" w:cstheme="majorHAnsi"/>
                <w:iCs/>
                <w:sz w:val="24"/>
              </w:rPr>
              <w:t>chỉ</w:t>
            </w:r>
            <w:proofErr w:type="spellEnd"/>
            <w:r w:rsidRPr="00C13EE1">
              <w:rPr>
                <w:rFonts w:asciiTheme="majorHAnsi" w:hAnsiTheme="majorHAnsi" w:cstheme="majorHAnsi"/>
                <w:iCs/>
                <w:sz w:val="24"/>
              </w:rPr>
              <w:t>:</w:t>
            </w:r>
            <w:r w:rsidR="00CF13C9" w:rsidRPr="00C13EE1">
              <w:rPr>
                <w:rFonts w:asciiTheme="majorHAnsi" w:hAnsiTheme="majorHAnsi" w:cstheme="majorHAnsi"/>
                <w:iCs/>
                <w:sz w:val="24"/>
              </w:rPr>
              <w:t xml:space="preserve"> </w:t>
            </w:r>
          </w:p>
          <w:p w14:paraId="14B4CDDD" w14:textId="63F760BD" w:rsidR="00EB5038" w:rsidRPr="00C13EE1" w:rsidRDefault="00EB5038" w:rsidP="003513AD">
            <w:pPr>
              <w:spacing w:before="0" w:after="0" w:line="276" w:lineRule="auto"/>
              <w:ind w:left="314"/>
              <w:rPr>
                <w:rFonts w:asciiTheme="majorHAnsi" w:hAnsiTheme="majorHAnsi" w:cstheme="majorHAnsi"/>
                <w:iCs/>
                <w:sz w:val="24"/>
              </w:rPr>
            </w:pPr>
            <w:proofErr w:type="spellStart"/>
            <w:r w:rsidRPr="00C13EE1">
              <w:rPr>
                <w:rFonts w:asciiTheme="majorHAnsi" w:hAnsiTheme="majorHAnsi" w:cstheme="majorHAnsi"/>
                <w:iCs/>
                <w:sz w:val="24"/>
              </w:rPr>
              <w:t>Kỹ</w:t>
            </w:r>
            <w:proofErr w:type="spellEnd"/>
            <w:r w:rsidRPr="00C13EE1">
              <w:rPr>
                <w:rFonts w:asciiTheme="majorHAnsi" w:hAnsiTheme="majorHAnsi" w:cstheme="majorHAnsi"/>
                <w:iCs/>
                <w:sz w:val="24"/>
              </w:rPr>
              <w:t xml:space="preserve"> </w:t>
            </w:r>
            <w:proofErr w:type="spellStart"/>
            <w:r w:rsidRPr="00C13EE1">
              <w:rPr>
                <w:rFonts w:asciiTheme="majorHAnsi" w:hAnsiTheme="majorHAnsi" w:cstheme="majorHAnsi"/>
                <w:iCs/>
                <w:sz w:val="24"/>
              </w:rPr>
              <w:t>sư</w:t>
            </w:r>
            <w:proofErr w:type="spellEnd"/>
            <w:r w:rsidRPr="00C13EE1">
              <w:rPr>
                <w:rFonts w:asciiTheme="majorHAnsi" w:hAnsiTheme="majorHAnsi" w:cstheme="majorHAnsi"/>
                <w:iCs/>
                <w:sz w:val="24"/>
              </w:rPr>
              <w:t xml:space="preserve"> </w:t>
            </w:r>
            <w:proofErr w:type="spellStart"/>
            <w:r w:rsidRPr="00C13EE1">
              <w:rPr>
                <w:rFonts w:asciiTheme="majorHAnsi" w:hAnsiTheme="majorHAnsi" w:cstheme="majorHAnsi"/>
                <w:iCs/>
                <w:sz w:val="24"/>
              </w:rPr>
              <w:t>phụ</w:t>
            </w:r>
            <w:proofErr w:type="spellEnd"/>
            <w:r w:rsidRPr="00C13EE1">
              <w:rPr>
                <w:rFonts w:asciiTheme="majorHAnsi" w:hAnsiTheme="majorHAnsi" w:cstheme="majorHAnsi"/>
                <w:iCs/>
                <w:sz w:val="24"/>
              </w:rPr>
              <w:t xml:space="preserve"> </w:t>
            </w:r>
            <w:proofErr w:type="spellStart"/>
            <w:r w:rsidRPr="00C13EE1">
              <w:rPr>
                <w:rFonts w:asciiTheme="majorHAnsi" w:hAnsiTheme="majorHAnsi" w:cstheme="majorHAnsi"/>
                <w:iCs/>
                <w:sz w:val="24"/>
              </w:rPr>
              <w:t>trách</w:t>
            </w:r>
            <w:proofErr w:type="spellEnd"/>
            <w:r w:rsidRPr="00C13EE1">
              <w:rPr>
                <w:rFonts w:asciiTheme="majorHAnsi" w:hAnsiTheme="majorHAnsi" w:cstheme="majorHAnsi"/>
                <w:iCs/>
                <w:sz w:val="24"/>
              </w:rPr>
              <w:t>:</w:t>
            </w:r>
            <w:r w:rsidR="00CF13C9" w:rsidRPr="00C13EE1">
              <w:rPr>
                <w:rFonts w:asciiTheme="majorHAnsi" w:hAnsiTheme="majorHAnsi" w:cstheme="majorHAnsi"/>
                <w:iCs/>
                <w:sz w:val="24"/>
              </w:rPr>
              <w:t xml:space="preserve"> </w:t>
            </w:r>
          </w:p>
          <w:p w14:paraId="7C2250FB" w14:textId="244717D1" w:rsidR="00EB5038" w:rsidRPr="00C13EE1" w:rsidRDefault="00EB5038" w:rsidP="003513AD">
            <w:pPr>
              <w:spacing w:before="0" w:after="0" w:line="276" w:lineRule="auto"/>
              <w:ind w:left="314"/>
              <w:rPr>
                <w:rFonts w:asciiTheme="majorHAnsi" w:hAnsiTheme="majorHAnsi" w:cstheme="majorHAnsi"/>
                <w:iCs/>
                <w:sz w:val="24"/>
              </w:rPr>
            </w:pPr>
            <w:proofErr w:type="spellStart"/>
            <w:r w:rsidRPr="00C13EE1">
              <w:rPr>
                <w:rFonts w:asciiTheme="majorHAnsi" w:hAnsiTheme="majorHAnsi" w:cstheme="majorHAnsi"/>
                <w:iCs/>
                <w:sz w:val="24"/>
              </w:rPr>
              <w:t>Số</w:t>
            </w:r>
            <w:proofErr w:type="spellEnd"/>
            <w:r w:rsidRPr="00C13EE1">
              <w:rPr>
                <w:rFonts w:asciiTheme="majorHAnsi" w:hAnsiTheme="majorHAnsi" w:cstheme="majorHAnsi"/>
                <w:iCs/>
                <w:sz w:val="24"/>
              </w:rPr>
              <w:t xml:space="preserve"> </w:t>
            </w:r>
            <w:proofErr w:type="spellStart"/>
            <w:r w:rsidRPr="00C13EE1">
              <w:rPr>
                <w:rFonts w:asciiTheme="majorHAnsi" w:hAnsiTheme="majorHAnsi" w:cstheme="majorHAnsi"/>
                <w:iCs/>
                <w:sz w:val="24"/>
              </w:rPr>
              <w:t>điện</w:t>
            </w:r>
            <w:proofErr w:type="spellEnd"/>
            <w:r w:rsidRPr="00C13EE1">
              <w:rPr>
                <w:rFonts w:asciiTheme="majorHAnsi" w:hAnsiTheme="majorHAnsi" w:cstheme="majorHAnsi"/>
                <w:iCs/>
                <w:sz w:val="24"/>
              </w:rPr>
              <w:t xml:space="preserve"> </w:t>
            </w:r>
            <w:proofErr w:type="spellStart"/>
            <w:r w:rsidRPr="00C13EE1">
              <w:rPr>
                <w:rFonts w:asciiTheme="majorHAnsi" w:hAnsiTheme="majorHAnsi" w:cstheme="majorHAnsi"/>
                <w:iCs/>
                <w:sz w:val="24"/>
              </w:rPr>
              <w:t>thoại</w:t>
            </w:r>
            <w:proofErr w:type="spellEnd"/>
            <w:r w:rsidRPr="00C13EE1">
              <w:rPr>
                <w:rFonts w:asciiTheme="majorHAnsi" w:hAnsiTheme="majorHAnsi" w:cstheme="majorHAnsi"/>
                <w:iCs/>
                <w:sz w:val="24"/>
              </w:rPr>
              <w:t>:</w:t>
            </w:r>
            <w:r w:rsidR="00CF13C9" w:rsidRPr="00C13EE1">
              <w:rPr>
                <w:rFonts w:asciiTheme="majorHAnsi" w:hAnsiTheme="majorHAnsi" w:cstheme="majorHAnsi"/>
                <w:iCs/>
                <w:sz w:val="24"/>
              </w:rPr>
              <w:t xml:space="preserve"> </w:t>
            </w:r>
          </w:p>
          <w:p w14:paraId="29E7691C" w14:textId="566968A5" w:rsidR="00EB5038" w:rsidRPr="00C13EE1" w:rsidRDefault="00EB5038" w:rsidP="003513AD">
            <w:pPr>
              <w:spacing w:before="0" w:after="0" w:line="276" w:lineRule="auto"/>
              <w:ind w:left="314"/>
              <w:rPr>
                <w:rFonts w:asciiTheme="majorHAnsi" w:hAnsiTheme="majorHAnsi" w:cstheme="majorHAnsi"/>
                <w:iCs/>
                <w:sz w:val="24"/>
              </w:rPr>
            </w:pPr>
            <w:r w:rsidRPr="00C13EE1">
              <w:rPr>
                <w:rFonts w:asciiTheme="majorHAnsi" w:hAnsiTheme="majorHAnsi" w:cstheme="majorHAnsi"/>
                <w:iCs/>
                <w:sz w:val="24"/>
              </w:rPr>
              <w:t>Email:</w:t>
            </w:r>
            <w:r w:rsidR="00CF13C9" w:rsidRPr="00C13EE1">
              <w:rPr>
                <w:rFonts w:asciiTheme="majorHAnsi" w:hAnsiTheme="majorHAnsi" w:cstheme="majorHAnsi"/>
                <w:iCs/>
                <w:sz w:val="24"/>
              </w:rPr>
              <w:t xml:space="preserve"> </w:t>
            </w:r>
          </w:p>
        </w:tc>
        <w:tc>
          <w:tcPr>
            <w:tcW w:w="214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511281" w14:textId="77777777" w:rsidR="006B60DF" w:rsidRDefault="00933158" w:rsidP="003513AD">
            <w:pPr>
              <w:spacing w:before="0" w:after="0" w:line="276" w:lineRule="auto"/>
              <w:rPr>
                <w:rFonts w:asciiTheme="majorHAnsi" w:hAnsiTheme="majorHAnsi" w:cstheme="majorHAnsi"/>
                <w:iCs/>
                <w:color w:val="000000"/>
                <w:sz w:val="24"/>
              </w:rPr>
            </w:pPr>
            <w:r w:rsidRPr="00933158">
              <w:rPr>
                <w:rFonts w:asciiTheme="majorHAnsi" w:hAnsiTheme="majorHAnsi" w:cstheme="majorHAnsi"/>
                <w:iCs/>
                <w:color w:val="000000"/>
                <w:sz w:val="24"/>
              </w:rPr>
              <w:t>{{</w:t>
            </w:r>
            <w:proofErr w:type="spellStart"/>
            <w:r w:rsidRPr="00933158">
              <w:rPr>
                <w:rFonts w:asciiTheme="majorHAnsi" w:hAnsiTheme="majorHAnsi" w:cstheme="majorHAnsi"/>
                <w:iCs/>
                <w:color w:val="000000"/>
                <w:sz w:val="24"/>
              </w:rPr>
              <w:t>supplierName</w:t>
            </w:r>
            <w:proofErr w:type="spellEnd"/>
            <w:r w:rsidRPr="00933158">
              <w:rPr>
                <w:rFonts w:asciiTheme="majorHAnsi" w:hAnsiTheme="majorHAnsi" w:cstheme="majorHAnsi"/>
                <w:iCs/>
                <w:color w:val="000000"/>
                <w:sz w:val="24"/>
              </w:rPr>
              <w:t>}}</w:t>
            </w:r>
          </w:p>
          <w:p w14:paraId="194479A0" w14:textId="77777777" w:rsidR="00933158" w:rsidRDefault="00933158" w:rsidP="003513AD">
            <w:pPr>
              <w:spacing w:before="0" w:after="0" w:line="276" w:lineRule="auto"/>
              <w:rPr>
                <w:rFonts w:asciiTheme="majorHAnsi" w:hAnsiTheme="majorHAnsi" w:cstheme="majorHAnsi"/>
                <w:iCs/>
                <w:color w:val="000000"/>
                <w:sz w:val="24"/>
              </w:rPr>
            </w:pPr>
            <w:r w:rsidRPr="00933158">
              <w:rPr>
                <w:rFonts w:asciiTheme="majorHAnsi" w:hAnsiTheme="majorHAnsi" w:cstheme="majorHAnsi"/>
                <w:iCs/>
                <w:color w:val="000000"/>
                <w:sz w:val="24"/>
              </w:rPr>
              <w:t>{{</w:t>
            </w:r>
            <w:proofErr w:type="spellStart"/>
            <w:r w:rsidRPr="00933158">
              <w:rPr>
                <w:rFonts w:asciiTheme="majorHAnsi" w:hAnsiTheme="majorHAnsi" w:cstheme="majorHAnsi"/>
                <w:iCs/>
                <w:color w:val="000000"/>
                <w:sz w:val="24"/>
              </w:rPr>
              <w:t>supplierAddress</w:t>
            </w:r>
            <w:proofErr w:type="spellEnd"/>
            <w:r w:rsidRPr="00933158">
              <w:rPr>
                <w:rFonts w:asciiTheme="majorHAnsi" w:hAnsiTheme="majorHAnsi" w:cstheme="majorHAnsi"/>
                <w:iCs/>
                <w:color w:val="000000"/>
                <w:sz w:val="24"/>
              </w:rPr>
              <w:t>}}</w:t>
            </w:r>
          </w:p>
          <w:p w14:paraId="32419157" w14:textId="77777777" w:rsidR="00933158" w:rsidRDefault="00933158" w:rsidP="003513AD">
            <w:pPr>
              <w:spacing w:before="0" w:after="0" w:line="276" w:lineRule="auto"/>
              <w:rPr>
                <w:rFonts w:asciiTheme="majorHAnsi" w:hAnsiTheme="majorHAnsi" w:cstheme="majorHAnsi"/>
                <w:iCs/>
                <w:color w:val="000000"/>
                <w:sz w:val="24"/>
              </w:rPr>
            </w:pPr>
            <w:r w:rsidRPr="00933158">
              <w:rPr>
                <w:rFonts w:asciiTheme="majorHAnsi" w:hAnsiTheme="majorHAnsi" w:cstheme="majorHAnsi"/>
                <w:iCs/>
                <w:color w:val="000000"/>
                <w:sz w:val="24"/>
              </w:rPr>
              <w:t>{{</w:t>
            </w:r>
            <w:proofErr w:type="spellStart"/>
            <w:r w:rsidRPr="00933158">
              <w:rPr>
                <w:rFonts w:asciiTheme="majorHAnsi" w:hAnsiTheme="majorHAnsi" w:cstheme="majorHAnsi"/>
                <w:iCs/>
                <w:color w:val="000000"/>
                <w:sz w:val="24"/>
              </w:rPr>
              <w:t>engineerInCharge</w:t>
            </w:r>
            <w:proofErr w:type="spellEnd"/>
            <w:r w:rsidRPr="00933158">
              <w:rPr>
                <w:rFonts w:asciiTheme="majorHAnsi" w:hAnsiTheme="majorHAnsi" w:cstheme="majorHAnsi"/>
                <w:iCs/>
                <w:color w:val="000000"/>
                <w:sz w:val="24"/>
              </w:rPr>
              <w:t>}}</w:t>
            </w:r>
          </w:p>
          <w:p w14:paraId="6251B5CF" w14:textId="77777777" w:rsidR="00933158" w:rsidRDefault="00933158" w:rsidP="003513AD">
            <w:pPr>
              <w:spacing w:before="0" w:after="0" w:line="276" w:lineRule="auto"/>
              <w:rPr>
                <w:rFonts w:asciiTheme="majorHAnsi" w:hAnsiTheme="majorHAnsi" w:cstheme="majorHAnsi"/>
                <w:iCs/>
                <w:color w:val="000000"/>
                <w:sz w:val="24"/>
              </w:rPr>
            </w:pPr>
            <w:r w:rsidRPr="00933158">
              <w:rPr>
                <w:rFonts w:asciiTheme="majorHAnsi" w:hAnsiTheme="majorHAnsi" w:cstheme="majorHAnsi"/>
                <w:iCs/>
                <w:color w:val="000000"/>
                <w:sz w:val="24"/>
              </w:rPr>
              <w:t>{{</w:t>
            </w:r>
            <w:proofErr w:type="spellStart"/>
            <w:r w:rsidRPr="00933158">
              <w:rPr>
                <w:rFonts w:asciiTheme="majorHAnsi" w:hAnsiTheme="majorHAnsi" w:cstheme="majorHAnsi"/>
                <w:iCs/>
                <w:color w:val="000000"/>
                <w:sz w:val="24"/>
              </w:rPr>
              <w:t>supplierPhone</w:t>
            </w:r>
            <w:proofErr w:type="spellEnd"/>
            <w:r w:rsidRPr="00933158">
              <w:rPr>
                <w:rFonts w:asciiTheme="majorHAnsi" w:hAnsiTheme="majorHAnsi" w:cstheme="majorHAnsi"/>
                <w:iCs/>
                <w:color w:val="000000"/>
                <w:sz w:val="24"/>
              </w:rPr>
              <w:t>}}</w:t>
            </w:r>
          </w:p>
          <w:p w14:paraId="2DB81AC2" w14:textId="38C35140" w:rsidR="00933158" w:rsidRPr="00C13EE1" w:rsidRDefault="00B142E6" w:rsidP="003513AD">
            <w:pPr>
              <w:spacing w:before="0" w:after="0" w:line="276" w:lineRule="auto"/>
              <w:rPr>
                <w:rFonts w:asciiTheme="majorHAnsi" w:hAnsiTheme="majorHAnsi" w:cstheme="majorHAnsi"/>
                <w:iCs/>
                <w:color w:val="000000"/>
                <w:sz w:val="24"/>
              </w:rPr>
            </w:pPr>
            <w:r w:rsidRPr="00B142E6">
              <w:rPr>
                <w:rFonts w:asciiTheme="majorHAnsi" w:hAnsiTheme="majorHAnsi" w:cstheme="majorHAnsi"/>
                <w:iCs/>
                <w:color w:val="000000"/>
                <w:sz w:val="24"/>
              </w:rPr>
              <w:t>{{</w:t>
            </w:r>
            <w:proofErr w:type="spellStart"/>
            <w:r w:rsidRPr="00B142E6">
              <w:rPr>
                <w:rFonts w:asciiTheme="majorHAnsi" w:hAnsiTheme="majorHAnsi" w:cstheme="majorHAnsi"/>
                <w:iCs/>
                <w:color w:val="000000"/>
                <w:sz w:val="24"/>
              </w:rPr>
              <w:t>supplierEmail</w:t>
            </w:r>
            <w:proofErr w:type="spellEnd"/>
            <w:r w:rsidRPr="00B142E6">
              <w:rPr>
                <w:rFonts w:asciiTheme="majorHAnsi" w:hAnsiTheme="majorHAnsi" w:cstheme="majorHAnsi"/>
                <w:iCs/>
                <w:color w:val="000000"/>
                <w:sz w:val="24"/>
              </w:rPr>
              <w:t>}}</w:t>
            </w:r>
          </w:p>
        </w:tc>
        <w:tc>
          <w:tcPr>
            <w:tcW w:w="2146" w:type="pct"/>
            <w:vAlign w:val="center"/>
          </w:tcPr>
          <w:p w14:paraId="0AE7582D" w14:textId="053EE8F2" w:rsidR="006B60DF" w:rsidRPr="00C13EE1" w:rsidRDefault="006B60DF" w:rsidP="003513AD">
            <w:pPr>
              <w:suppressAutoHyphens w:val="0"/>
              <w:spacing w:before="0" w:after="0" w:line="276" w:lineRule="auto"/>
              <w:rPr>
                <w:rFonts w:asciiTheme="majorHAnsi" w:hAnsiTheme="majorHAnsi" w:cstheme="majorHAnsi"/>
                <w:color w:val="000000"/>
                <w:sz w:val="24"/>
              </w:rPr>
            </w:pPr>
          </w:p>
        </w:tc>
      </w:tr>
    </w:tbl>
    <w:p w14:paraId="3841380B" w14:textId="77777777" w:rsidR="008C0309" w:rsidRDefault="008C0309" w:rsidP="00CD2800">
      <w:pPr>
        <w:tabs>
          <w:tab w:val="left" w:pos="630"/>
        </w:tabs>
        <w:spacing w:before="0" w:after="120" w:line="276" w:lineRule="auto"/>
        <w:rPr>
          <w:rFonts w:asciiTheme="majorHAnsi" w:hAnsiTheme="majorHAnsi" w:cstheme="majorHAnsi"/>
          <w:b/>
          <w:sz w:val="24"/>
          <w:lang w:val="fr-FR"/>
        </w:rPr>
        <w:sectPr w:rsidR="008C0309" w:rsidSect="00381160">
          <w:headerReference w:type="default" r:id="rId11"/>
          <w:footerReference w:type="default" r:id="rId12"/>
          <w:headerReference w:type="first" r:id="rId13"/>
          <w:footerReference w:type="first" r:id="rId14"/>
          <w:type w:val="continuous"/>
          <w:pgSz w:w="16838" w:h="11906" w:orient="landscape" w:code="9"/>
          <w:pgMar w:top="1418" w:right="567" w:bottom="709" w:left="1134" w:header="567" w:footer="289" w:gutter="0"/>
          <w:cols w:space="720"/>
          <w:docGrid w:linePitch="360"/>
        </w:sectPr>
      </w:pPr>
    </w:p>
    <w:p w14:paraId="4E775E17" w14:textId="77777777" w:rsidR="00E74F78" w:rsidRPr="00C13EE1" w:rsidRDefault="00E74F78" w:rsidP="00CD2800">
      <w:pPr>
        <w:tabs>
          <w:tab w:val="left" w:pos="630"/>
        </w:tabs>
        <w:spacing w:before="0" w:after="120" w:line="276" w:lineRule="auto"/>
        <w:rPr>
          <w:rFonts w:asciiTheme="majorHAnsi" w:hAnsiTheme="majorHAnsi" w:cstheme="majorHAnsi"/>
          <w:b/>
          <w:sz w:val="24"/>
          <w:lang w:val="fr-FR"/>
        </w:rPr>
      </w:pPr>
      <w:r w:rsidRPr="00C13EE1">
        <w:rPr>
          <w:rFonts w:asciiTheme="majorHAnsi" w:hAnsiTheme="majorHAnsi" w:cstheme="majorHAnsi"/>
          <w:b/>
          <w:sz w:val="24"/>
          <w:lang w:val="fr-FR"/>
        </w:rPr>
        <w:lastRenderedPageBreak/>
        <w:t xml:space="preserve">3. </w:t>
      </w:r>
      <w:proofErr w:type="spellStart"/>
      <w:r w:rsidRPr="00C13EE1">
        <w:rPr>
          <w:rFonts w:asciiTheme="majorHAnsi" w:hAnsiTheme="majorHAnsi" w:cstheme="majorHAnsi"/>
          <w:b/>
          <w:sz w:val="24"/>
          <w:lang w:val="fr-FR"/>
        </w:rPr>
        <w:t>Quản</w:t>
      </w:r>
      <w:proofErr w:type="spellEnd"/>
      <w:r w:rsidRPr="00C13EE1">
        <w:rPr>
          <w:rFonts w:asciiTheme="majorHAnsi" w:hAnsiTheme="majorHAnsi" w:cstheme="majorHAnsi"/>
          <w:b/>
          <w:sz w:val="24"/>
          <w:lang w:val="fr-FR"/>
        </w:rPr>
        <w:t xml:space="preserve"> </w:t>
      </w:r>
      <w:proofErr w:type="spellStart"/>
      <w:r w:rsidRPr="00C13EE1">
        <w:rPr>
          <w:rFonts w:asciiTheme="majorHAnsi" w:hAnsiTheme="majorHAnsi" w:cstheme="majorHAnsi"/>
          <w:b/>
          <w:sz w:val="24"/>
          <w:lang w:val="fr-FR"/>
        </w:rPr>
        <w:t>lý</w:t>
      </w:r>
      <w:proofErr w:type="spellEnd"/>
      <w:r w:rsidRPr="00C13EE1">
        <w:rPr>
          <w:rFonts w:asciiTheme="majorHAnsi" w:hAnsiTheme="majorHAnsi" w:cstheme="majorHAnsi"/>
          <w:b/>
          <w:sz w:val="24"/>
          <w:lang w:val="fr-FR"/>
        </w:rPr>
        <w:t xml:space="preserve"> </w:t>
      </w:r>
      <w:proofErr w:type="spellStart"/>
      <w:r w:rsidRPr="00C13EE1">
        <w:rPr>
          <w:rFonts w:asciiTheme="majorHAnsi" w:hAnsiTheme="majorHAnsi" w:cstheme="majorHAnsi"/>
          <w:b/>
          <w:sz w:val="24"/>
          <w:lang w:val="fr-FR"/>
        </w:rPr>
        <w:t>thiết</w:t>
      </w:r>
      <w:proofErr w:type="spellEnd"/>
      <w:r w:rsidRPr="00C13EE1">
        <w:rPr>
          <w:rFonts w:asciiTheme="majorHAnsi" w:hAnsiTheme="majorHAnsi" w:cstheme="majorHAnsi"/>
          <w:b/>
          <w:sz w:val="24"/>
          <w:lang w:val="fr-FR"/>
        </w:rPr>
        <w:t xml:space="preserve"> </w:t>
      </w:r>
      <w:proofErr w:type="spellStart"/>
      <w:r w:rsidRPr="00C13EE1">
        <w:rPr>
          <w:rFonts w:asciiTheme="majorHAnsi" w:hAnsiTheme="majorHAnsi" w:cstheme="majorHAnsi"/>
          <w:b/>
          <w:sz w:val="24"/>
          <w:lang w:val="fr-FR"/>
        </w:rPr>
        <w:t>bị</w:t>
      </w:r>
      <w:proofErr w:type="spellEnd"/>
    </w:p>
    <w:tbl>
      <w:tblPr>
        <w:tblW w:w="496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7"/>
        <w:gridCol w:w="7520"/>
      </w:tblGrid>
      <w:tr w:rsidR="00E74F78" w:rsidRPr="00C13EE1" w14:paraId="3AE7068A" w14:textId="77777777" w:rsidTr="00CB6C2C">
        <w:trPr>
          <w:jc w:val="center"/>
        </w:trPr>
        <w:tc>
          <w:tcPr>
            <w:tcW w:w="2498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61708C" w14:textId="77777777" w:rsidR="00E74F78" w:rsidRPr="00C13EE1" w:rsidRDefault="00E74F78" w:rsidP="003513AD">
            <w:pPr>
              <w:spacing w:before="0" w:after="0" w:line="276" w:lineRule="auto"/>
              <w:jc w:val="center"/>
              <w:rPr>
                <w:rFonts w:asciiTheme="majorHAnsi" w:hAnsiTheme="majorHAnsi" w:cstheme="majorHAnsi"/>
                <w:b/>
                <w:sz w:val="24"/>
              </w:rPr>
            </w:pPr>
            <w:proofErr w:type="spellStart"/>
            <w:r w:rsidRPr="00C13EE1">
              <w:rPr>
                <w:rFonts w:asciiTheme="majorHAnsi" w:hAnsiTheme="majorHAnsi" w:cstheme="majorHAnsi"/>
                <w:b/>
                <w:sz w:val="24"/>
              </w:rPr>
              <w:t>Họ</w:t>
            </w:r>
            <w:proofErr w:type="spellEnd"/>
            <w:r w:rsidRPr="00C13EE1">
              <w:rPr>
                <w:rFonts w:asciiTheme="majorHAnsi" w:hAnsiTheme="majorHAnsi" w:cstheme="majorHAnsi"/>
                <w:b/>
                <w:sz w:val="24"/>
              </w:rPr>
              <w:t xml:space="preserve"> </w:t>
            </w:r>
            <w:proofErr w:type="spellStart"/>
            <w:r w:rsidRPr="00C13EE1">
              <w:rPr>
                <w:rFonts w:asciiTheme="majorHAnsi" w:hAnsiTheme="majorHAnsi" w:cstheme="majorHAnsi"/>
                <w:b/>
                <w:sz w:val="24"/>
              </w:rPr>
              <w:t>và</w:t>
            </w:r>
            <w:proofErr w:type="spellEnd"/>
            <w:r w:rsidRPr="00C13EE1">
              <w:rPr>
                <w:rFonts w:asciiTheme="majorHAnsi" w:hAnsiTheme="majorHAnsi" w:cstheme="majorHAnsi"/>
                <w:b/>
                <w:sz w:val="24"/>
              </w:rPr>
              <w:t xml:space="preserve"> </w:t>
            </w:r>
            <w:proofErr w:type="spellStart"/>
            <w:r w:rsidRPr="00C13EE1">
              <w:rPr>
                <w:rFonts w:asciiTheme="majorHAnsi" w:hAnsiTheme="majorHAnsi" w:cstheme="majorHAnsi"/>
                <w:b/>
                <w:sz w:val="24"/>
              </w:rPr>
              <w:t>tên</w:t>
            </w:r>
            <w:proofErr w:type="spellEnd"/>
          </w:p>
        </w:tc>
        <w:tc>
          <w:tcPr>
            <w:tcW w:w="2502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277CAF" w14:textId="77777777" w:rsidR="00E74F78" w:rsidRPr="00C13EE1" w:rsidRDefault="00E74F78" w:rsidP="003513AD">
            <w:pPr>
              <w:spacing w:before="0" w:after="0" w:line="276" w:lineRule="auto"/>
              <w:jc w:val="center"/>
              <w:rPr>
                <w:rFonts w:asciiTheme="majorHAnsi" w:hAnsiTheme="majorHAnsi" w:cstheme="majorHAnsi"/>
                <w:b/>
                <w:sz w:val="24"/>
              </w:rPr>
            </w:pPr>
            <w:proofErr w:type="spellStart"/>
            <w:r w:rsidRPr="00C13EE1">
              <w:rPr>
                <w:rFonts w:asciiTheme="majorHAnsi" w:hAnsiTheme="majorHAnsi" w:cstheme="majorHAnsi"/>
                <w:b/>
                <w:sz w:val="24"/>
              </w:rPr>
              <w:t>Từ</w:t>
            </w:r>
            <w:proofErr w:type="spellEnd"/>
            <w:r w:rsidRPr="00C13EE1">
              <w:rPr>
                <w:rFonts w:asciiTheme="majorHAnsi" w:hAnsiTheme="majorHAnsi" w:cstheme="majorHAnsi"/>
                <w:b/>
                <w:sz w:val="24"/>
              </w:rPr>
              <w:t xml:space="preserve"> </w:t>
            </w:r>
            <w:proofErr w:type="spellStart"/>
            <w:r w:rsidRPr="00C13EE1">
              <w:rPr>
                <w:rFonts w:asciiTheme="majorHAnsi" w:hAnsiTheme="majorHAnsi" w:cstheme="majorHAnsi"/>
                <w:b/>
                <w:sz w:val="24"/>
              </w:rPr>
              <w:t>ngày</w:t>
            </w:r>
            <w:proofErr w:type="spellEnd"/>
          </w:p>
        </w:tc>
      </w:tr>
      <w:tr w:rsidR="00E74F78" w:rsidRPr="00C13EE1" w14:paraId="22A1A55B" w14:textId="77777777" w:rsidTr="00CB6C2C">
        <w:trPr>
          <w:jc w:val="center"/>
        </w:trPr>
        <w:tc>
          <w:tcPr>
            <w:tcW w:w="2498" w:type="pct"/>
            <w:tcBorders>
              <w:bottom w:val="single" w:sz="4" w:space="0" w:color="auto"/>
            </w:tcBorders>
          </w:tcPr>
          <w:p w14:paraId="4BF2A21E" w14:textId="398E779E" w:rsidR="00E74F78" w:rsidRPr="00C13EE1" w:rsidRDefault="00DA4309" w:rsidP="00124C55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4"/>
              </w:rPr>
            </w:pPr>
            <w:r w:rsidRPr="00DA4309">
              <w:rPr>
                <w:rFonts w:asciiTheme="majorHAnsi" w:hAnsiTheme="majorHAnsi" w:cstheme="majorHAnsi"/>
                <w:sz w:val="24"/>
              </w:rPr>
              <w:t>{{</w:t>
            </w:r>
            <w:proofErr w:type="spellStart"/>
            <w:r w:rsidRPr="00DA4309">
              <w:rPr>
                <w:rFonts w:asciiTheme="majorHAnsi" w:hAnsiTheme="majorHAnsi" w:cstheme="majorHAnsi"/>
                <w:sz w:val="24"/>
              </w:rPr>
              <w:t>managers.userName</w:t>
            </w:r>
            <w:proofErr w:type="spellEnd"/>
            <w:r w:rsidRPr="00DA4309">
              <w:rPr>
                <w:rFonts w:asciiTheme="majorHAnsi" w:hAnsiTheme="majorHAnsi" w:cstheme="majorHAnsi"/>
                <w:sz w:val="24"/>
              </w:rPr>
              <w:t>}}</w:t>
            </w:r>
          </w:p>
        </w:tc>
        <w:tc>
          <w:tcPr>
            <w:tcW w:w="2502" w:type="pct"/>
            <w:tcBorders>
              <w:bottom w:val="single" w:sz="4" w:space="0" w:color="auto"/>
            </w:tcBorders>
          </w:tcPr>
          <w:p w14:paraId="36422567" w14:textId="454DAF80" w:rsidR="00E74F78" w:rsidRPr="00C13EE1" w:rsidRDefault="00CE4B63" w:rsidP="00124C55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4"/>
              </w:rPr>
            </w:pPr>
            <w:r w:rsidRPr="00CE4B63">
              <w:rPr>
                <w:rFonts w:asciiTheme="majorHAnsi" w:hAnsiTheme="majorHAnsi" w:cstheme="majorHAnsi"/>
                <w:sz w:val="24"/>
              </w:rPr>
              <w:t>{{</w:t>
            </w:r>
            <w:proofErr w:type="spellStart"/>
            <w:r w:rsidRPr="00CE4B63">
              <w:rPr>
                <w:rFonts w:asciiTheme="majorHAnsi" w:hAnsiTheme="majorHAnsi" w:cstheme="majorHAnsi"/>
                <w:sz w:val="24"/>
              </w:rPr>
              <w:t>managers.fromDate</w:t>
            </w:r>
            <w:proofErr w:type="spellEnd"/>
            <w:r w:rsidRPr="00CE4B63">
              <w:rPr>
                <w:rFonts w:asciiTheme="majorHAnsi" w:hAnsiTheme="majorHAnsi" w:cstheme="majorHAnsi"/>
                <w:sz w:val="24"/>
              </w:rPr>
              <w:t>}}</w:t>
            </w:r>
          </w:p>
        </w:tc>
      </w:tr>
    </w:tbl>
    <w:p w14:paraId="5CC9AAC8" w14:textId="53A1FE60" w:rsidR="00E74F78" w:rsidRPr="00C13EE1" w:rsidRDefault="00E74F78" w:rsidP="005439C8">
      <w:pPr>
        <w:spacing w:before="120" w:after="120" w:line="276" w:lineRule="auto"/>
        <w:ind w:left="284" w:hanging="284"/>
        <w:rPr>
          <w:rFonts w:asciiTheme="majorHAnsi" w:hAnsiTheme="majorHAnsi" w:cstheme="majorHAnsi"/>
          <w:b/>
          <w:sz w:val="24"/>
        </w:rPr>
      </w:pPr>
      <w:r w:rsidRPr="00C13EE1">
        <w:rPr>
          <w:rFonts w:asciiTheme="majorHAnsi" w:hAnsiTheme="majorHAnsi" w:cstheme="majorHAnsi"/>
          <w:b/>
          <w:sz w:val="24"/>
        </w:rPr>
        <w:t>4.</w:t>
      </w:r>
      <w:r w:rsidR="00AD1DC2" w:rsidRPr="00C13EE1">
        <w:rPr>
          <w:rFonts w:asciiTheme="majorHAnsi" w:hAnsiTheme="majorHAnsi" w:cstheme="majorHAnsi"/>
          <w:b/>
          <w:sz w:val="24"/>
        </w:rPr>
        <w:t xml:space="preserve"> </w:t>
      </w:r>
      <w:proofErr w:type="spellStart"/>
      <w:r w:rsidR="00AD1DC2" w:rsidRPr="00C13EE1">
        <w:rPr>
          <w:rFonts w:asciiTheme="majorHAnsi" w:hAnsiTheme="majorHAnsi" w:cstheme="majorHAnsi"/>
          <w:b/>
          <w:sz w:val="24"/>
        </w:rPr>
        <w:t>Nội</w:t>
      </w:r>
      <w:proofErr w:type="spellEnd"/>
      <w:r w:rsidR="00AD1DC2" w:rsidRPr="00C13EE1">
        <w:rPr>
          <w:rFonts w:asciiTheme="majorHAnsi" w:hAnsiTheme="majorHAnsi" w:cstheme="majorHAnsi"/>
          <w:b/>
          <w:sz w:val="24"/>
        </w:rPr>
        <w:t xml:space="preserve"> dung </w:t>
      </w:r>
      <w:proofErr w:type="spellStart"/>
      <w:r w:rsidR="00AD1DC2" w:rsidRPr="00C13EE1">
        <w:rPr>
          <w:rFonts w:asciiTheme="majorHAnsi" w:hAnsiTheme="majorHAnsi" w:cstheme="majorHAnsi"/>
          <w:b/>
          <w:sz w:val="24"/>
        </w:rPr>
        <w:t>b</w:t>
      </w:r>
      <w:r w:rsidRPr="00C13EE1">
        <w:rPr>
          <w:rFonts w:asciiTheme="majorHAnsi" w:hAnsiTheme="majorHAnsi" w:cstheme="majorHAnsi"/>
          <w:b/>
          <w:sz w:val="24"/>
        </w:rPr>
        <w:t>ảo</w:t>
      </w:r>
      <w:proofErr w:type="spellEnd"/>
      <w:r w:rsidRPr="00C13EE1">
        <w:rPr>
          <w:rFonts w:asciiTheme="majorHAnsi" w:hAnsiTheme="majorHAnsi" w:cstheme="majorHAnsi"/>
          <w:b/>
          <w:sz w:val="24"/>
        </w:rPr>
        <w:t xml:space="preserve"> </w:t>
      </w:r>
      <w:proofErr w:type="spellStart"/>
      <w:r w:rsidRPr="00C13EE1">
        <w:rPr>
          <w:rFonts w:asciiTheme="majorHAnsi" w:hAnsiTheme="majorHAnsi" w:cstheme="majorHAnsi"/>
          <w:b/>
          <w:sz w:val="24"/>
        </w:rPr>
        <w:t>trì</w:t>
      </w:r>
      <w:proofErr w:type="spellEnd"/>
      <w:r w:rsidRPr="00C13EE1">
        <w:rPr>
          <w:rFonts w:asciiTheme="majorHAnsi" w:hAnsiTheme="majorHAnsi" w:cstheme="majorHAnsi"/>
          <w:b/>
          <w:sz w:val="24"/>
        </w:rPr>
        <w:t>/</w:t>
      </w:r>
      <w:proofErr w:type="spellStart"/>
      <w:r w:rsidRPr="00C13EE1">
        <w:rPr>
          <w:rFonts w:asciiTheme="majorHAnsi" w:hAnsiTheme="majorHAnsi" w:cstheme="majorHAnsi"/>
          <w:b/>
          <w:sz w:val="24"/>
        </w:rPr>
        <w:t>sửa</w:t>
      </w:r>
      <w:proofErr w:type="spellEnd"/>
      <w:r w:rsidRPr="00C13EE1">
        <w:rPr>
          <w:rFonts w:asciiTheme="majorHAnsi" w:hAnsiTheme="majorHAnsi" w:cstheme="majorHAnsi"/>
          <w:b/>
          <w:sz w:val="24"/>
        </w:rPr>
        <w:t xml:space="preserve"> </w:t>
      </w:r>
      <w:proofErr w:type="spellStart"/>
      <w:r w:rsidRPr="00C13EE1">
        <w:rPr>
          <w:rFonts w:asciiTheme="majorHAnsi" w:hAnsiTheme="majorHAnsi" w:cstheme="majorHAnsi"/>
          <w:b/>
          <w:sz w:val="24"/>
        </w:rPr>
        <w:t>chữa</w:t>
      </w:r>
      <w:proofErr w:type="spellEnd"/>
      <w:r w:rsidRPr="00C13EE1">
        <w:rPr>
          <w:rFonts w:asciiTheme="majorHAnsi" w:hAnsiTheme="majorHAnsi" w:cstheme="majorHAnsi"/>
          <w:b/>
          <w:sz w:val="24"/>
        </w:rPr>
        <w:t>/</w:t>
      </w:r>
      <w:proofErr w:type="spellStart"/>
      <w:r w:rsidRPr="00C13EE1">
        <w:rPr>
          <w:rFonts w:asciiTheme="majorHAnsi" w:hAnsiTheme="majorHAnsi" w:cstheme="majorHAnsi"/>
          <w:b/>
          <w:sz w:val="24"/>
        </w:rPr>
        <w:t>hiệu</w:t>
      </w:r>
      <w:proofErr w:type="spellEnd"/>
      <w:r w:rsidRPr="00C13EE1">
        <w:rPr>
          <w:rFonts w:asciiTheme="majorHAnsi" w:hAnsiTheme="majorHAnsi" w:cstheme="majorHAnsi"/>
          <w:b/>
          <w:sz w:val="24"/>
        </w:rPr>
        <w:t xml:space="preserve"> </w:t>
      </w:r>
      <w:proofErr w:type="spellStart"/>
      <w:r w:rsidRPr="00C13EE1">
        <w:rPr>
          <w:rFonts w:asciiTheme="majorHAnsi" w:hAnsiTheme="majorHAnsi" w:cstheme="majorHAnsi"/>
          <w:b/>
          <w:sz w:val="24"/>
        </w:rPr>
        <w:t>chuẩn</w:t>
      </w:r>
      <w:proofErr w:type="spellEnd"/>
      <w:r w:rsidRPr="00C13EE1">
        <w:rPr>
          <w:rFonts w:asciiTheme="majorHAnsi" w:hAnsiTheme="majorHAnsi" w:cstheme="majorHAnsi"/>
          <w:b/>
          <w:sz w:val="24"/>
        </w:rPr>
        <w:t xml:space="preserve"> </w:t>
      </w:r>
    </w:p>
    <w:tbl>
      <w:tblPr>
        <w:tblW w:w="496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78"/>
        <w:gridCol w:w="1265"/>
        <w:gridCol w:w="1253"/>
        <w:gridCol w:w="5663"/>
        <w:gridCol w:w="868"/>
        <w:gridCol w:w="832"/>
        <w:gridCol w:w="913"/>
        <w:gridCol w:w="1526"/>
        <w:gridCol w:w="1523"/>
      </w:tblGrid>
      <w:tr w:rsidR="00953C5A" w:rsidRPr="00C13EE1" w14:paraId="5CC21E03" w14:textId="77777777" w:rsidTr="00321DF7">
        <w:trPr>
          <w:trHeight w:val="315"/>
          <w:tblHeader/>
          <w:jc w:val="center"/>
        </w:trPr>
        <w:tc>
          <w:tcPr>
            <w:tcW w:w="1230" w:type="pct"/>
            <w:gridSpan w:val="3"/>
            <w:shd w:val="clear" w:color="auto" w:fill="D9D9D9" w:themeFill="background1" w:themeFillShade="D9"/>
            <w:vAlign w:val="center"/>
          </w:tcPr>
          <w:p w14:paraId="1A84A6BE" w14:textId="0CFC1647" w:rsidR="005439C8" w:rsidRPr="00C13EE1" w:rsidRDefault="005439C8" w:rsidP="00AD1DC2">
            <w:pPr>
              <w:spacing w:before="0" w:after="0" w:line="276" w:lineRule="auto"/>
              <w:jc w:val="center"/>
              <w:rPr>
                <w:rFonts w:asciiTheme="majorHAnsi" w:hAnsiTheme="majorHAnsi" w:cstheme="majorHAnsi"/>
                <w:b/>
                <w:sz w:val="24"/>
              </w:rPr>
            </w:pPr>
            <w:proofErr w:type="spellStart"/>
            <w:r w:rsidRPr="00C13EE1">
              <w:rPr>
                <w:rFonts w:asciiTheme="majorHAnsi" w:hAnsiTheme="majorHAnsi" w:cstheme="majorHAnsi"/>
                <w:b/>
                <w:sz w:val="24"/>
              </w:rPr>
              <w:t>Thời</w:t>
            </w:r>
            <w:proofErr w:type="spellEnd"/>
            <w:r w:rsidRPr="00C13EE1">
              <w:rPr>
                <w:rFonts w:asciiTheme="majorHAnsi" w:hAnsiTheme="majorHAnsi" w:cstheme="majorHAnsi"/>
                <w:b/>
                <w:sz w:val="24"/>
              </w:rPr>
              <w:t xml:space="preserve"> </w:t>
            </w:r>
            <w:proofErr w:type="spellStart"/>
            <w:r w:rsidRPr="00C13EE1">
              <w:rPr>
                <w:rFonts w:asciiTheme="majorHAnsi" w:hAnsiTheme="majorHAnsi" w:cstheme="majorHAnsi"/>
                <w:b/>
                <w:sz w:val="24"/>
              </w:rPr>
              <w:t>gian</w:t>
            </w:r>
            <w:proofErr w:type="spellEnd"/>
          </w:p>
        </w:tc>
        <w:tc>
          <w:tcPr>
            <w:tcW w:w="1885" w:type="pct"/>
            <w:vMerge w:val="restart"/>
            <w:shd w:val="clear" w:color="auto" w:fill="D9D9D9" w:themeFill="background1" w:themeFillShade="D9"/>
            <w:vAlign w:val="center"/>
          </w:tcPr>
          <w:p w14:paraId="69C945C0" w14:textId="21E6BF42" w:rsidR="005439C8" w:rsidRPr="00C13EE1" w:rsidRDefault="005439C8" w:rsidP="001672BD">
            <w:pPr>
              <w:spacing w:before="0" w:after="0" w:line="276" w:lineRule="auto"/>
              <w:jc w:val="center"/>
              <w:rPr>
                <w:rFonts w:asciiTheme="majorHAnsi" w:hAnsiTheme="majorHAnsi" w:cstheme="majorHAnsi"/>
                <w:b/>
                <w:sz w:val="24"/>
              </w:rPr>
            </w:pPr>
            <w:proofErr w:type="spellStart"/>
            <w:r w:rsidRPr="00C13EE1">
              <w:rPr>
                <w:rFonts w:asciiTheme="majorHAnsi" w:hAnsiTheme="majorHAnsi" w:cstheme="majorHAnsi"/>
                <w:b/>
                <w:sz w:val="24"/>
              </w:rPr>
              <w:t>Nội</w:t>
            </w:r>
            <w:proofErr w:type="spellEnd"/>
            <w:r w:rsidRPr="00C13EE1">
              <w:rPr>
                <w:rFonts w:asciiTheme="majorHAnsi" w:hAnsiTheme="majorHAnsi" w:cstheme="majorHAnsi"/>
                <w:b/>
                <w:sz w:val="24"/>
              </w:rPr>
              <w:t xml:space="preserve"> dung</w:t>
            </w:r>
            <w:r w:rsidR="000131C8" w:rsidRPr="00C13EE1">
              <w:rPr>
                <w:rFonts w:asciiTheme="majorHAnsi" w:hAnsiTheme="majorHAnsi" w:cstheme="majorHAnsi"/>
                <w:b/>
                <w:sz w:val="24"/>
              </w:rPr>
              <w:t xml:space="preserve"> </w:t>
            </w:r>
            <w:proofErr w:type="spellStart"/>
            <w:r w:rsidRPr="00C13EE1">
              <w:rPr>
                <w:rFonts w:asciiTheme="majorHAnsi" w:hAnsiTheme="majorHAnsi" w:cstheme="majorHAnsi"/>
                <w:b/>
                <w:sz w:val="24"/>
              </w:rPr>
              <w:t>thực</w:t>
            </w:r>
            <w:proofErr w:type="spellEnd"/>
            <w:r w:rsidRPr="00C13EE1">
              <w:rPr>
                <w:rFonts w:asciiTheme="majorHAnsi" w:hAnsiTheme="majorHAnsi" w:cstheme="majorHAnsi"/>
                <w:b/>
                <w:sz w:val="24"/>
              </w:rPr>
              <w:t xml:space="preserve"> </w:t>
            </w:r>
            <w:proofErr w:type="spellStart"/>
            <w:r w:rsidRPr="00C13EE1">
              <w:rPr>
                <w:rFonts w:asciiTheme="majorHAnsi" w:hAnsiTheme="majorHAnsi" w:cstheme="majorHAnsi"/>
                <w:b/>
                <w:sz w:val="24"/>
              </w:rPr>
              <w:t>hiện</w:t>
            </w:r>
            <w:proofErr w:type="spellEnd"/>
          </w:p>
        </w:tc>
        <w:tc>
          <w:tcPr>
            <w:tcW w:w="870" w:type="pct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605FC5" w14:textId="7D0C5E17" w:rsidR="005439C8" w:rsidRPr="00C13EE1" w:rsidRDefault="005439C8" w:rsidP="00203E3F">
            <w:pPr>
              <w:spacing w:before="120" w:after="120" w:line="276" w:lineRule="auto"/>
              <w:jc w:val="center"/>
              <w:rPr>
                <w:rFonts w:asciiTheme="majorHAnsi" w:hAnsiTheme="majorHAnsi" w:cstheme="majorHAnsi"/>
                <w:b/>
                <w:sz w:val="24"/>
              </w:rPr>
            </w:pPr>
            <w:proofErr w:type="spellStart"/>
            <w:r w:rsidRPr="00C13EE1">
              <w:rPr>
                <w:rFonts w:asciiTheme="majorHAnsi" w:hAnsiTheme="majorHAnsi" w:cstheme="majorHAnsi"/>
                <w:b/>
                <w:sz w:val="24"/>
              </w:rPr>
              <w:t>Mục</w:t>
            </w:r>
            <w:proofErr w:type="spellEnd"/>
            <w:r w:rsidRPr="00C13EE1">
              <w:rPr>
                <w:rFonts w:asciiTheme="majorHAnsi" w:hAnsiTheme="majorHAnsi" w:cstheme="majorHAnsi"/>
                <w:b/>
                <w:sz w:val="24"/>
              </w:rPr>
              <w:t xml:space="preserve"> </w:t>
            </w:r>
            <w:proofErr w:type="spellStart"/>
            <w:r w:rsidRPr="00C13EE1">
              <w:rPr>
                <w:rFonts w:asciiTheme="majorHAnsi" w:hAnsiTheme="majorHAnsi" w:cstheme="majorHAnsi"/>
                <w:b/>
                <w:sz w:val="24"/>
              </w:rPr>
              <w:t>đích</w:t>
            </w:r>
            <w:proofErr w:type="spellEnd"/>
          </w:p>
        </w:tc>
        <w:tc>
          <w:tcPr>
            <w:tcW w:w="1015" w:type="pct"/>
            <w:gridSpan w:val="2"/>
            <w:shd w:val="clear" w:color="auto" w:fill="D9D9D9" w:themeFill="background1" w:themeFillShade="D9"/>
            <w:vAlign w:val="center"/>
          </w:tcPr>
          <w:p w14:paraId="4E9F9FCB" w14:textId="77E8AD1E" w:rsidR="005439C8" w:rsidRPr="00C13EE1" w:rsidRDefault="00953C5A" w:rsidP="00AD1DC2">
            <w:pPr>
              <w:spacing w:before="0" w:after="0" w:line="276" w:lineRule="auto"/>
              <w:jc w:val="center"/>
              <w:rPr>
                <w:rFonts w:asciiTheme="majorHAnsi" w:hAnsiTheme="majorHAnsi" w:cstheme="majorHAnsi"/>
                <w:b/>
                <w:sz w:val="24"/>
              </w:rPr>
            </w:pPr>
            <w:proofErr w:type="spellStart"/>
            <w:r w:rsidRPr="00C13EE1">
              <w:rPr>
                <w:rFonts w:asciiTheme="majorHAnsi" w:hAnsiTheme="majorHAnsi" w:cstheme="majorHAnsi"/>
                <w:b/>
                <w:sz w:val="24"/>
              </w:rPr>
              <w:t>Ký</w:t>
            </w:r>
            <w:proofErr w:type="spellEnd"/>
            <w:r w:rsidRPr="00C13EE1">
              <w:rPr>
                <w:rFonts w:asciiTheme="majorHAnsi" w:hAnsiTheme="majorHAnsi" w:cstheme="majorHAnsi"/>
                <w:b/>
                <w:sz w:val="24"/>
              </w:rPr>
              <w:t xml:space="preserve">, </w:t>
            </w:r>
            <w:proofErr w:type="spellStart"/>
            <w:r w:rsidRPr="00C13EE1">
              <w:rPr>
                <w:rFonts w:asciiTheme="majorHAnsi" w:hAnsiTheme="majorHAnsi" w:cstheme="majorHAnsi"/>
                <w:b/>
                <w:sz w:val="24"/>
              </w:rPr>
              <w:t>ghi</w:t>
            </w:r>
            <w:proofErr w:type="spellEnd"/>
            <w:r w:rsidRPr="00C13EE1">
              <w:rPr>
                <w:rFonts w:asciiTheme="majorHAnsi" w:hAnsiTheme="majorHAnsi" w:cstheme="majorHAnsi"/>
                <w:b/>
                <w:sz w:val="24"/>
              </w:rPr>
              <w:t xml:space="preserve"> </w:t>
            </w:r>
            <w:proofErr w:type="spellStart"/>
            <w:r w:rsidRPr="00C13EE1">
              <w:rPr>
                <w:rFonts w:asciiTheme="majorHAnsi" w:hAnsiTheme="majorHAnsi" w:cstheme="majorHAnsi"/>
                <w:b/>
                <w:sz w:val="24"/>
              </w:rPr>
              <w:t>rõ</w:t>
            </w:r>
            <w:proofErr w:type="spellEnd"/>
            <w:r w:rsidRPr="00C13EE1">
              <w:rPr>
                <w:rFonts w:asciiTheme="majorHAnsi" w:hAnsiTheme="majorHAnsi" w:cstheme="majorHAnsi"/>
                <w:b/>
                <w:sz w:val="24"/>
              </w:rPr>
              <w:t xml:space="preserve"> </w:t>
            </w:r>
            <w:proofErr w:type="spellStart"/>
            <w:r w:rsidRPr="00C13EE1">
              <w:rPr>
                <w:rFonts w:asciiTheme="majorHAnsi" w:hAnsiTheme="majorHAnsi" w:cstheme="majorHAnsi"/>
                <w:b/>
                <w:sz w:val="24"/>
              </w:rPr>
              <w:t>họ</w:t>
            </w:r>
            <w:proofErr w:type="spellEnd"/>
            <w:r w:rsidRPr="00C13EE1">
              <w:rPr>
                <w:rFonts w:asciiTheme="majorHAnsi" w:hAnsiTheme="majorHAnsi" w:cstheme="majorHAnsi"/>
                <w:b/>
                <w:sz w:val="24"/>
              </w:rPr>
              <w:t xml:space="preserve"> </w:t>
            </w:r>
            <w:proofErr w:type="spellStart"/>
            <w:r w:rsidRPr="00C13EE1">
              <w:rPr>
                <w:rFonts w:asciiTheme="majorHAnsi" w:hAnsiTheme="majorHAnsi" w:cstheme="majorHAnsi"/>
                <w:b/>
                <w:sz w:val="24"/>
              </w:rPr>
              <w:t>và</w:t>
            </w:r>
            <w:proofErr w:type="spellEnd"/>
            <w:r w:rsidRPr="00C13EE1">
              <w:rPr>
                <w:rFonts w:asciiTheme="majorHAnsi" w:hAnsiTheme="majorHAnsi" w:cstheme="majorHAnsi"/>
                <w:b/>
                <w:sz w:val="24"/>
              </w:rPr>
              <w:t xml:space="preserve"> </w:t>
            </w:r>
            <w:proofErr w:type="spellStart"/>
            <w:r w:rsidRPr="00C13EE1">
              <w:rPr>
                <w:rFonts w:asciiTheme="majorHAnsi" w:hAnsiTheme="majorHAnsi" w:cstheme="majorHAnsi"/>
                <w:b/>
                <w:sz w:val="24"/>
              </w:rPr>
              <w:t>tên</w:t>
            </w:r>
            <w:proofErr w:type="spellEnd"/>
          </w:p>
        </w:tc>
      </w:tr>
      <w:tr w:rsidR="000131C8" w:rsidRPr="00C13EE1" w14:paraId="294D6F91" w14:textId="1969C164" w:rsidTr="00321DF7">
        <w:trPr>
          <w:trHeight w:val="405"/>
          <w:tblHeader/>
          <w:jc w:val="center"/>
        </w:trPr>
        <w:tc>
          <w:tcPr>
            <w:tcW w:w="392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64B6A4" w14:textId="6F9DF6A6" w:rsidR="002328BF" w:rsidRPr="00C13EE1" w:rsidRDefault="000131C8" w:rsidP="000131C8">
            <w:pPr>
              <w:spacing w:before="0" w:after="0" w:line="276" w:lineRule="auto"/>
              <w:jc w:val="center"/>
              <w:rPr>
                <w:rFonts w:asciiTheme="majorHAnsi" w:hAnsiTheme="majorHAnsi" w:cstheme="majorHAnsi"/>
                <w:b/>
                <w:sz w:val="24"/>
              </w:rPr>
            </w:pPr>
            <w:proofErr w:type="spellStart"/>
            <w:r w:rsidRPr="00C13EE1">
              <w:rPr>
                <w:rFonts w:asciiTheme="majorHAnsi" w:hAnsiTheme="majorHAnsi" w:cstheme="majorHAnsi"/>
                <w:b/>
                <w:sz w:val="24"/>
              </w:rPr>
              <w:t>X</w:t>
            </w:r>
            <w:r w:rsidR="002328BF" w:rsidRPr="00C13EE1">
              <w:rPr>
                <w:rFonts w:asciiTheme="majorHAnsi" w:hAnsiTheme="majorHAnsi" w:cstheme="majorHAnsi"/>
                <w:b/>
                <w:sz w:val="24"/>
              </w:rPr>
              <w:t>ảy</w:t>
            </w:r>
            <w:proofErr w:type="spellEnd"/>
            <w:r w:rsidR="002328BF" w:rsidRPr="00C13EE1">
              <w:rPr>
                <w:rFonts w:asciiTheme="majorHAnsi" w:hAnsiTheme="majorHAnsi" w:cstheme="majorHAnsi"/>
                <w:b/>
                <w:sz w:val="24"/>
              </w:rPr>
              <w:t xml:space="preserve"> </w:t>
            </w:r>
            <w:proofErr w:type="spellStart"/>
            <w:r w:rsidR="002328BF" w:rsidRPr="00C13EE1">
              <w:rPr>
                <w:rFonts w:asciiTheme="majorHAnsi" w:hAnsiTheme="majorHAnsi" w:cstheme="majorHAnsi"/>
                <w:b/>
                <w:sz w:val="24"/>
              </w:rPr>
              <w:t>ra</w:t>
            </w:r>
            <w:proofErr w:type="spellEnd"/>
            <w:r w:rsidR="002328BF" w:rsidRPr="00C13EE1">
              <w:rPr>
                <w:rFonts w:asciiTheme="majorHAnsi" w:hAnsiTheme="majorHAnsi" w:cstheme="majorHAnsi"/>
                <w:b/>
                <w:sz w:val="24"/>
              </w:rPr>
              <w:t xml:space="preserve"> </w:t>
            </w:r>
            <w:proofErr w:type="spellStart"/>
            <w:r w:rsidR="002328BF" w:rsidRPr="00C13EE1">
              <w:rPr>
                <w:rFonts w:asciiTheme="majorHAnsi" w:hAnsiTheme="majorHAnsi" w:cstheme="majorHAnsi"/>
                <w:b/>
                <w:sz w:val="24"/>
              </w:rPr>
              <w:t>sự</w:t>
            </w:r>
            <w:proofErr w:type="spellEnd"/>
            <w:r w:rsidR="002328BF" w:rsidRPr="00C13EE1">
              <w:rPr>
                <w:rFonts w:asciiTheme="majorHAnsi" w:hAnsiTheme="majorHAnsi" w:cstheme="majorHAnsi"/>
                <w:b/>
                <w:sz w:val="24"/>
              </w:rPr>
              <w:t xml:space="preserve"> </w:t>
            </w:r>
            <w:proofErr w:type="spellStart"/>
            <w:r w:rsidR="002328BF" w:rsidRPr="00C13EE1">
              <w:rPr>
                <w:rFonts w:asciiTheme="majorHAnsi" w:hAnsiTheme="majorHAnsi" w:cstheme="majorHAnsi"/>
                <w:b/>
                <w:sz w:val="24"/>
              </w:rPr>
              <w:t>cố</w:t>
            </w:r>
            <w:proofErr w:type="spellEnd"/>
          </w:p>
        </w:tc>
        <w:tc>
          <w:tcPr>
            <w:tcW w:w="421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5D4D86" w14:textId="5065D805" w:rsidR="002328BF" w:rsidRPr="00C13EE1" w:rsidRDefault="000131C8" w:rsidP="000131C8">
            <w:pPr>
              <w:spacing w:before="0" w:after="0" w:line="276" w:lineRule="auto"/>
              <w:jc w:val="center"/>
              <w:rPr>
                <w:rFonts w:asciiTheme="majorHAnsi" w:hAnsiTheme="majorHAnsi" w:cstheme="majorHAnsi"/>
                <w:b/>
                <w:sz w:val="24"/>
              </w:rPr>
            </w:pPr>
            <w:proofErr w:type="spellStart"/>
            <w:r w:rsidRPr="00C13EE1">
              <w:rPr>
                <w:rFonts w:asciiTheme="majorHAnsi" w:hAnsiTheme="majorHAnsi" w:cstheme="majorHAnsi"/>
                <w:b/>
                <w:sz w:val="24"/>
              </w:rPr>
              <w:t>K</w:t>
            </w:r>
            <w:r w:rsidR="002328BF" w:rsidRPr="00C13EE1">
              <w:rPr>
                <w:rFonts w:asciiTheme="majorHAnsi" w:hAnsiTheme="majorHAnsi" w:cstheme="majorHAnsi"/>
                <w:b/>
                <w:sz w:val="24"/>
              </w:rPr>
              <w:t>ỹ</w:t>
            </w:r>
            <w:proofErr w:type="spellEnd"/>
            <w:r w:rsidR="002328BF" w:rsidRPr="00C13EE1">
              <w:rPr>
                <w:rFonts w:asciiTheme="majorHAnsi" w:hAnsiTheme="majorHAnsi" w:cstheme="majorHAnsi"/>
                <w:b/>
                <w:sz w:val="24"/>
              </w:rPr>
              <w:t xml:space="preserve"> </w:t>
            </w:r>
            <w:proofErr w:type="spellStart"/>
            <w:r w:rsidR="002328BF" w:rsidRPr="00C13EE1">
              <w:rPr>
                <w:rFonts w:asciiTheme="majorHAnsi" w:hAnsiTheme="majorHAnsi" w:cstheme="majorHAnsi"/>
                <w:b/>
                <w:sz w:val="24"/>
              </w:rPr>
              <w:t>sư</w:t>
            </w:r>
            <w:proofErr w:type="spellEnd"/>
            <w:r w:rsidR="002328BF" w:rsidRPr="00C13EE1">
              <w:rPr>
                <w:rFonts w:asciiTheme="majorHAnsi" w:hAnsiTheme="majorHAnsi" w:cstheme="majorHAnsi"/>
                <w:b/>
                <w:sz w:val="24"/>
              </w:rPr>
              <w:t xml:space="preserve"> </w:t>
            </w:r>
            <w:proofErr w:type="spellStart"/>
            <w:r w:rsidR="002328BF" w:rsidRPr="00C13EE1">
              <w:rPr>
                <w:rFonts w:asciiTheme="majorHAnsi" w:hAnsiTheme="majorHAnsi" w:cstheme="majorHAnsi"/>
                <w:b/>
                <w:sz w:val="24"/>
              </w:rPr>
              <w:t>đến</w:t>
            </w:r>
            <w:proofErr w:type="spellEnd"/>
            <w:r w:rsidRPr="00C13EE1">
              <w:rPr>
                <w:rFonts w:asciiTheme="majorHAnsi" w:hAnsiTheme="majorHAnsi" w:cstheme="majorHAnsi"/>
                <w:b/>
                <w:sz w:val="24"/>
              </w:rPr>
              <w:t xml:space="preserve"> KXN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573D6D" w14:textId="46432E44" w:rsidR="002328BF" w:rsidRPr="00C13EE1" w:rsidRDefault="000131C8" w:rsidP="000131C8">
            <w:pPr>
              <w:spacing w:before="0" w:after="0" w:line="276" w:lineRule="auto"/>
              <w:jc w:val="center"/>
              <w:rPr>
                <w:rFonts w:asciiTheme="majorHAnsi" w:hAnsiTheme="majorHAnsi" w:cstheme="majorHAnsi"/>
                <w:b/>
                <w:sz w:val="24"/>
              </w:rPr>
            </w:pPr>
            <w:r w:rsidRPr="00C13EE1">
              <w:rPr>
                <w:rFonts w:asciiTheme="majorHAnsi" w:hAnsiTheme="majorHAnsi" w:cstheme="majorHAnsi"/>
                <w:b/>
                <w:sz w:val="24"/>
              </w:rPr>
              <w:t>H</w:t>
            </w:r>
            <w:r w:rsidR="002328BF" w:rsidRPr="00C13EE1">
              <w:rPr>
                <w:rFonts w:asciiTheme="majorHAnsi" w:hAnsiTheme="majorHAnsi" w:cstheme="majorHAnsi"/>
                <w:b/>
                <w:sz w:val="24"/>
              </w:rPr>
              <w:t xml:space="preserve">oàn </w:t>
            </w:r>
            <w:proofErr w:type="spellStart"/>
            <w:r w:rsidR="002328BF" w:rsidRPr="00C13EE1">
              <w:rPr>
                <w:rFonts w:asciiTheme="majorHAnsi" w:hAnsiTheme="majorHAnsi" w:cstheme="majorHAnsi"/>
                <w:b/>
                <w:sz w:val="24"/>
              </w:rPr>
              <w:t>thành</w:t>
            </w:r>
            <w:proofErr w:type="spellEnd"/>
            <w:r w:rsidR="002328BF" w:rsidRPr="00C13EE1">
              <w:rPr>
                <w:rFonts w:asciiTheme="majorHAnsi" w:hAnsiTheme="majorHAnsi" w:cstheme="majorHAnsi"/>
                <w:b/>
                <w:sz w:val="24"/>
              </w:rPr>
              <w:t xml:space="preserve"> </w:t>
            </w:r>
          </w:p>
        </w:tc>
        <w:tc>
          <w:tcPr>
            <w:tcW w:w="1885" w:type="pct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EBF984E" w14:textId="6DFD73FA" w:rsidR="002328BF" w:rsidRPr="00C13EE1" w:rsidRDefault="002328BF" w:rsidP="003513AD">
            <w:pPr>
              <w:spacing w:before="0" w:after="0" w:line="276" w:lineRule="auto"/>
              <w:jc w:val="center"/>
              <w:rPr>
                <w:rFonts w:asciiTheme="majorHAnsi" w:hAnsiTheme="majorHAnsi" w:cstheme="majorHAnsi"/>
                <w:b/>
                <w:sz w:val="24"/>
              </w:rPr>
            </w:pPr>
          </w:p>
        </w:tc>
        <w:tc>
          <w:tcPr>
            <w:tcW w:w="28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42C34D" w14:textId="77CD78ED" w:rsidR="002328BF" w:rsidRPr="00C13EE1" w:rsidRDefault="002328BF" w:rsidP="005439C8">
            <w:pPr>
              <w:spacing w:before="0" w:after="0" w:line="276" w:lineRule="auto"/>
              <w:jc w:val="center"/>
              <w:rPr>
                <w:rFonts w:asciiTheme="majorHAnsi" w:hAnsiTheme="majorHAnsi" w:cstheme="majorHAnsi"/>
                <w:b/>
                <w:sz w:val="24"/>
              </w:rPr>
            </w:pPr>
            <w:r w:rsidRPr="00C13EE1">
              <w:rPr>
                <w:rFonts w:asciiTheme="majorHAnsi" w:hAnsiTheme="majorHAnsi" w:cstheme="majorHAnsi"/>
                <w:b/>
                <w:sz w:val="24"/>
              </w:rPr>
              <w:t xml:space="preserve">Bảo </w:t>
            </w:r>
            <w:proofErr w:type="spellStart"/>
            <w:r w:rsidRPr="00C13EE1">
              <w:rPr>
                <w:rFonts w:asciiTheme="majorHAnsi" w:hAnsiTheme="majorHAnsi" w:cstheme="majorHAnsi"/>
                <w:b/>
                <w:sz w:val="24"/>
              </w:rPr>
              <w:t>trì</w:t>
            </w:r>
            <w:proofErr w:type="spellEnd"/>
          </w:p>
        </w:tc>
        <w:tc>
          <w:tcPr>
            <w:tcW w:w="27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15133E" w14:textId="1A52610E" w:rsidR="002328BF" w:rsidRPr="00C13EE1" w:rsidRDefault="002328BF" w:rsidP="005439C8">
            <w:pPr>
              <w:spacing w:before="0" w:after="0" w:line="276" w:lineRule="auto"/>
              <w:jc w:val="center"/>
              <w:rPr>
                <w:rFonts w:asciiTheme="majorHAnsi" w:hAnsiTheme="majorHAnsi" w:cstheme="majorHAnsi"/>
                <w:b/>
                <w:sz w:val="24"/>
              </w:rPr>
            </w:pPr>
            <w:proofErr w:type="spellStart"/>
            <w:r w:rsidRPr="00C13EE1">
              <w:rPr>
                <w:rFonts w:asciiTheme="majorHAnsi" w:hAnsiTheme="majorHAnsi" w:cstheme="majorHAnsi"/>
                <w:b/>
                <w:sz w:val="24"/>
              </w:rPr>
              <w:t>Sửa</w:t>
            </w:r>
            <w:proofErr w:type="spellEnd"/>
            <w:r w:rsidRPr="00C13EE1">
              <w:rPr>
                <w:rFonts w:asciiTheme="majorHAnsi" w:hAnsiTheme="majorHAnsi" w:cstheme="majorHAnsi"/>
                <w:b/>
                <w:sz w:val="24"/>
              </w:rPr>
              <w:t xml:space="preserve"> </w:t>
            </w:r>
            <w:proofErr w:type="spellStart"/>
            <w:r w:rsidRPr="00C13EE1">
              <w:rPr>
                <w:rFonts w:asciiTheme="majorHAnsi" w:hAnsiTheme="majorHAnsi" w:cstheme="majorHAnsi"/>
                <w:b/>
                <w:sz w:val="24"/>
              </w:rPr>
              <w:t>chữa</w:t>
            </w:r>
            <w:proofErr w:type="spellEnd"/>
          </w:p>
        </w:tc>
        <w:tc>
          <w:tcPr>
            <w:tcW w:w="304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AF0207" w14:textId="21243FFF" w:rsidR="002328BF" w:rsidRPr="00C13EE1" w:rsidRDefault="002328BF" w:rsidP="005439C8">
            <w:pPr>
              <w:spacing w:before="0" w:after="0" w:line="276" w:lineRule="auto"/>
              <w:jc w:val="center"/>
              <w:rPr>
                <w:rFonts w:asciiTheme="majorHAnsi" w:hAnsiTheme="majorHAnsi" w:cstheme="majorHAnsi"/>
                <w:b/>
                <w:sz w:val="24"/>
              </w:rPr>
            </w:pPr>
            <w:proofErr w:type="spellStart"/>
            <w:r w:rsidRPr="00C13EE1">
              <w:rPr>
                <w:rFonts w:asciiTheme="majorHAnsi" w:hAnsiTheme="majorHAnsi" w:cstheme="majorHAnsi"/>
                <w:b/>
                <w:sz w:val="24"/>
              </w:rPr>
              <w:t>Hiệu</w:t>
            </w:r>
            <w:proofErr w:type="spellEnd"/>
          </w:p>
          <w:p w14:paraId="31D2031F" w14:textId="02441D05" w:rsidR="002328BF" w:rsidRPr="00C13EE1" w:rsidRDefault="002328BF" w:rsidP="005439C8">
            <w:pPr>
              <w:spacing w:before="0" w:after="0" w:line="276" w:lineRule="auto"/>
              <w:jc w:val="center"/>
              <w:rPr>
                <w:rFonts w:asciiTheme="majorHAnsi" w:hAnsiTheme="majorHAnsi" w:cstheme="majorHAnsi"/>
                <w:b/>
                <w:sz w:val="24"/>
              </w:rPr>
            </w:pPr>
            <w:proofErr w:type="spellStart"/>
            <w:r w:rsidRPr="00C13EE1">
              <w:rPr>
                <w:rFonts w:asciiTheme="majorHAnsi" w:hAnsiTheme="majorHAnsi" w:cstheme="majorHAnsi"/>
                <w:b/>
                <w:sz w:val="24"/>
              </w:rPr>
              <w:t>chuẩn</w:t>
            </w:r>
            <w:proofErr w:type="spellEnd"/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4B2814" w14:textId="63293AEE" w:rsidR="002328BF" w:rsidRPr="00C13EE1" w:rsidRDefault="00953C5A" w:rsidP="00953C5A">
            <w:pPr>
              <w:spacing w:before="0" w:after="0" w:line="276" w:lineRule="auto"/>
              <w:jc w:val="center"/>
              <w:rPr>
                <w:rFonts w:asciiTheme="majorHAnsi" w:hAnsiTheme="majorHAnsi" w:cstheme="majorHAnsi"/>
                <w:b/>
                <w:sz w:val="24"/>
              </w:rPr>
            </w:pPr>
            <w:r w:rsidRPr="00C13EE1">
              <w:rPr>
                <w:rFonts w:asciiTheme="majorHAnsi" w:hAnsiTheme="majorHAnsi" w:cstheme="majorHAnsi"/>
                <w:b/>
                <w:sz w:val="24"/>
              </w:rPr>
              <w:t xml:space="preserve">Khoa </w:t>
            </w:r>
            <w:r w:rsidR="000131C8" w:rsidRPr="00C13EE1">
              <w:rPr>
                <w:rFonts w:asciiTheme="majorHAnsi" w:hAnsiTheme="majorHAnsi" w:cstheme="majorHAnsi"/>
                <w:b/>
                <w:sz w:val="24"/>
              </w:rPr>
              <w:t xml:space="preserve">          </w:t>
            </w:r>
            <w:proofErr w:type="spellStart"/>
            <w:r w:rsidR="000131C8" w:rsidRPr="00C13EE1">
              <w:rPr>
                <w:rFonts w:asciiTheme="majorHAnsi" w:hAnsiTheme="majorHAnsi" w:cstheme="majorHAnsi"/>
                <w:b/>
                <w:sz w:val="24"/>
              </w:rPr>
              <w:t>X</w:t>
            </w:r>
            <w:r w:rsidRPr="00C13EE1">
              <w:rPr>
                <w:rFonts w:asciiTheme="majorHAnsi" w:hAnsiTheme="majorHAnsi" w:cstheme="majorHAnsi"/>
                <w:b/>
                <w:sz w:val="24"/>
              </w:rPr>
              <w:t>ét</w:t>
            </w:r>
            <w:proofErr w:type="spellEnd"/>
            <w:r w:rsidRPr="00C13EE1">
              <w:rPr>
                <w:rFonts w:asciiTheme="majorHAnsi" w:hAnsiTheme="majorHAnsi" w:cstheme="majorHAnsi"/>
                <w:b/>
                <w:sz w:val="24"/>
              </w:rPr>
              <w:t xml:space="preserve"> </w:t>
            </w:r>
            <w:proofErr w:type="spellStart"/>
            <w:r w:rsidRPr="00C13EE1">
              <w:rPr>
                <w:rFonts w:asciiTheme="majorHAnsi" w:hAnsiTheme="majorHAnsi" w:cstheme="majorHAnsi"/>
                <w:b/>
                <w:sz w:val="24"/>
              </w:rPr>
              <w:t>nghiệm</w:t>
            </w:r>
            <w:proofErr w:type="spellEnd"/>
          </w:p>
        </w:tc>
        <w:tc>
          <w:tcPr>
            <w:tcW w:w="50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2CCEC1" w14:textId="2ED901C1" w:rsidR="002328BF" w:rsidRPr="00C13EE1" w:rsidRDefault="00953C5A" w:rsidP="00953C5A">
            <w:pPr>
              <w:spacing w:before="0" w:after="0" w:line="276" w:lineRule="auto"/>
              <w:jc w:val="center"/>
              <w:rPr>
                <w:rFonts w:asciiTheme="majorHAnsi" w:hAnsiTheme="majorHAnsi" w:cstheme="majorHAnsi"/>
                <w:b/>
                <w:sz w:val="24"/>
              </w:rPr>
            </w:pPr>
            <w:proofErr w:type="spellStart"/>
            <w:r w:rsidRPr="00C13EE1">
              <w:rPr>
                <w:rFonts w:asciiTheme="majorHAnsi" w:hAnsiTheme="majorHAnsi" w:cstheme="majorHAnsi"/>
                <w:b/>
                <w:sz w:val="24"/>
              </w:rPr>
              <w:t>Kỹ</w:t>
            </w:r>
            <w:proofErr w:type="spellEnd"/>
            <w:r w:rsidRPr="00C13EE1">
              <w:rPr>
                <w:rFonts w:asciiTheme="majorHAnsi" w:hAnsiTheme="majorHAnsi" w:cstheme="majorHAnsi"/>
                <w:b/>
                <w:sz w:val="24"/>
              </w:rPr>
              <w:t xml:space="preserve"> </w:t>
            </w:r>
            <w:proofErr w:type="spellStart"/>
            <w:r w:rsidRPr="00C13EE1">
              <w:rPr>
                <w:rFonts w:asciiTheme="majorHAnsi" w:hAnsiTheme="majorHAnsi" w:cstheme="majorHAnsi"/>
                <w:b/>
                <w:sz w:val="24"/>
              </w:rPr>
              <w:t>sư</w:t>
            </w:r>
            <w:proofErr w:type="spellEnd"/>
          </w:p>
        </w:tc>
      </w:tr>
      <w:tr w:rsidR="000131C8" w:rsidRPr="00C13EE1" w14:paraId="09848EDC" w14:textId="06BBEC62" w:rsidTr="00321DF7">
        <w:trPr>
          <w:trHeight w:val="1588"/>
          <w:jc w:val="center"/>
        </w:trPr>
        <w:tc>
          <w:tcPr>
            <w:tcW w:w="392" w:type="pct"/>
            <w:tcBorders>
              <w:bottom w:val="single" w:sz="4" w:space="0" w:color="auto"/>
            </w:tcBorders>
          </w:tcPr>
          <w:p w14:paraId="1E064F2E" w14:textId="128C49A2" w:rsidR="002328BF" w:rsidRPr="00C13EE1" w:rsidRDefault="004C041F" w:rsidP="003513AD">
            <w:pPr>
              <w:spacing w:after="0" w:line="276" w:lineRule="auto"/>
              <w:rPr>
                <w:rFonts w:asciiTheme="majorHAnsi" w:hAnsiTheme="majorHAnsi" w:cstheme="majorHAnsi"/>
                <w:sz w:val="24"/>
              </w:rPr>
            </w:pPr>
            <w:r w:rsidRPr="004C041F">
              <w:rPr>
                <w:rFonts w:asciiTheme="majorHAnsi" w:hAnsiTheme="majorHAnsi" w:cstheme="majorHAnsi"/>
                <w:sz w:val="24"/>
              </w:rPr>
              <w:t>{{</w:t>
            </w:r>
            <w:proofErr w:type="spellStart"/>
            <w:r w:rsidRPr="004C041F">
              <w:rPr>
                <w:rFonts w:asciiTheme="majorHAnsi" w:hAnsiTheme="majorHAnsi" w:cstheme="majorHAnsi"/>
                <w:sz w:val="24"/>
              </w:rPr>
              <w:t>maintenances.</w:t>
            </w:r>
            <w:r w:rsidR="00E96D05">
              <w:rPr>
                <w:rFonts w:asciiTheme="majorHAnsi" w:hAnsiTheme="majorHAnsi" w:cstheme="majorHAnsi"/>
                <w:sz w:val="24"/>
              </w:rPr>
              <w:t>i</w:t>
            </w:r>
            <w:r w:rsidRPr="004C041F">
              <w:rPr>
                <w:rFonts w:asciiTheme="majorHAnsi" w:hAnsiTheme="majorHAnsi" w:cstheme="majorHAnsi"/>
                <w:sz w:val="24"/>
              </w:rPr>
              <w:t>ncident</w:t>
            </w:r>
            <w:r w:rsidR="00E96D05">
              <w:rPr>
                <w:rFonts w:asciiTheme="majorHAnsi" w:hAnsiTheme="majorHAnsi" w:cstheme="majorHAnsi"/>
                <w:sz w:val="24"/>
              </w:rPr>
              <w:t>Time</w:t>
            </w:r>
            <w:proofErr w:type="spellEnd"/>
            <w:r w:rsidRPr="004C041F">
              <w:rPr>
                <w:rFonts w:asciiTheme="majorHAnsi" w:hAnsiTheme="majorHAnsi" w:cstheme="majorHAnsi"/>
                <w:sz w:val="24"/>
              </w:rPr>
              <w:t>}}</w:t>
            </w:r>
          </w:p>
        </w:tc>
        <w:tc>
          <w:tcPr>
            <w:tcW w:w="421" w:type="pct"/>
            <w:tcBorders>
              <w:bottom w:val="single" w:sz="4" w:space="0" w:color="auto"/>
            </w:tcBorders>
          </w:tcPr>
          <w:p w14:paraId="25D0BEA6" w14:textId="09D131E1" w:rsidR="002328BF" w:rsidRPr="00C13EE1" w:rsidRDefault="004C041F" w:rsidP="003513AD">
            <w:pPr>
              <w:spacing w:after="0" w:line="276" w:lineRule="auto"/>
              <w:rPr>
                <w:rFonts w:asciiTheme="majorHAnsi" w:hAnsiTheme="majorHAnsi" w:cstheme="majorHAnsi"/>
                <w:sz w:val="24"/>
              </w:rPr>
            </w:pPr>
            <w:r w:rsidRPr="004C041F">
              <w:rPr>
                <w:rFonts w:asciiTheme="majorHAnsi" w:hAnsiTheme="majorHAnsi" w:cstheme="majorHAnsi"/>
                <w:sz w:val="24"/>
              </w:rPr>
              <w:t>{{</w:t>
            </w:r>
            <w:proofErr w:type="spellStart"/>
            <w:r w:rsidRPr="004C041F">
              <w:rPr>
                <w:rFonts w:asciiTheme="majorHAnsi" w:hAnsiTheme="majorHAnsi" w:cstheme="majorHAnsi"/>
                <w:sz w:val="24"/>
              </w:rPr>
              <w:t>maintenances.</w:t>
            </w:r>
            <w:r w:rsidR="00C63858" w:rsidRPr="00C63858">
              <w:rPr>
                <w:rFonts w:asciiTheme="majorHAnsi" w:hAnsiTheme="majorHAnsi" w:cstheme="majorHAnsi"/>
                <w:sz w:val="24"/>
              </w:rPr>
              <w:t>engineerArrivedTime</w:t>
            </w:r>
            <w:proofErr w:type="spellEnd"/>
            <w:r w:rsidRPr="004C041F">
              <w:rPr>
                <w:rFonts w:asciiTheme="majorHAnsi" w:hAnsiTheme="majorHAnsi" w:cstheme="majorHAnsi"/>
                <w:sz w:val="24"/>
              </w:rPr>
              <w:t>}}</w:t>
            </w:r>
          </w:p>
        </w:tc>
        <w:tc>
          <w:tcPr>
            <w:tcW w:w="417" w:type="pct"/>
            <w:tcBorders>
              <w:bottom w:val="single" w:sz="4" w:space="0" w:color="auto"/>
            </w:tcBorders>
          </w:tcPr>
          <w:p w14:paraId="5C683E54" w14:textId="39734C5F" w:rsidR="002328BF" w:rsidRPr="00C13EE1" w:rsidRDefault="004C041F" w:rsidP="003513AD">
            <w:pPr>
              <w:spacing w:after="0" w:line="276" w:lineRule="auto"/>
              <w:rPr>
                <w:rFonts w:asciiTheme="majorHAnsi" w:hAnsiTheme="majorHAnsi" w:cstheme="majorHAnsi"/>
                <w:sz w:val="24"/>
              </w:rPr>
            </w:pPr>
            <w:r w:rsidRPr="004C041F">
              <w:rPr>
                <w:rFonts w:asciiTheme="majorHAnsi" w:hAnsiTheme="majorHAnsi" w:cstheme="majorHAnsi"/>
                <w:sz w:val="24"/>
              </w:rPr>
              <w:t>{{</w:t>
            </w:r>
            <w:proofErr w:type="spellStart"/>
            <w:r w:rsidRPr="004C041F">
              <w:rPr>
                <w:rFonts w:asciiTheme="majorHAnsi" w:hAnsiTheme="majorHAnsi" w:cstheme="majorHAnsi"/>
                <w:sz w:val="24"/>
              </w:rPr>
              <w:t>maintenances.</w:t>
            </w:r>
            <w:r w:rsidR="00C63858" w:rsidRPr="00C63858">
              <w:rPr>
                <w:rFonts w:asciiTheme="majorHAnsi" w:hAnsiTheme="majorHAnsi" w:cstheme="majorHAnsi"/>
                <w:sz w:val="24"/>
              </w:rPr>
              <w:t>completedTime</w:t>
            </w:r>
            <w:proofErr w:type="spellEnd"/>
            <w:r w:rsidRPr="004C041F">
              <w:rPr>
                <w:rFonts w:asciiTheme="majorHAnsi" w:hAnsiTheme="majorHAnsi" w:cstheme="majorHAnsi"/>
                <w:sz w:val="24"/>
              </w:rPr>
              <w:t>}}</w:t>
            </w:r>
          </w:p>
        </w:tc>
        <w:tc>
          <w:tcPr>
            <w:tcW w:w="1885" w:type="pct"/>
            <w:tcBorders>
              <w:bottom w:val="single" w:sz="4" w:space="0" w:color="auto"/>
            </w:tcBorders>
          </w:tcPr>
          <w:p w14:paraId="73185560" w14:textId="1850A677" w:rsidR="002328BF" w:rsidRPr="00C13EE1" w:rsidRDefault="004C041F" w:rsidP="003513AD">
            <w:pPr>
              <w:spacing w:after="0" w:line="276" w:lineRule="auto"/>
              <w:rPr>
                <w:rFonts w:asciiTheme="majorHAnsi" w:hAnsiTheme="majorHAnsi" w:cstheme="majorHAnsi"/>
                <w:sz w:val="24"/>
              </w:rPr>
            </w:pPr>
            <w:r w:rsidRPr="004C041F">
              <w:rPr>
                <w:rFonts w:asciiTheme="majorHAnsi" w:hAnsiTheme="majorHAnsi" w:cstheme="majorHAnsi"/>
                <w:sz w:val="24"/>
              </w:rPr>
              <w:t>{{</w:t>
            </w:r>
            <w:proofErr w:type="spellStart"/>
            <w:r w:rsidRPr="004C041F">
              <w:rPr>
                <w:rFonts w:asciiTheme="majorHAnsi" w:hAnsiTheme="majorHAnsi" w:cstheme="majorHAnsi"/>
                <w:sz w:val="24"/>
              </w:rPr>
              <w:t>maintenances.content</w:t>
            </w:r>
            <w:proofErr w:type="spellEnd"/>
            <w:r w:rsidRPr="004C041F">
              <w:rPr>
                <w:rFonts w:asciiTheme="majorHAnsi" w:hAnsiTheme="majorHAnsi" w:cstheme="majorHAnsi"/>
                <w:sz w:val="24"/>
              </w:rPr>
              <w:t>}}</w:t>
            </w:r>
          </w:p>
        </w:tc>
        <w:tc>
          <w:tcPr>
            <w:tcW w:w="289" w:type="pct"/>
            <w:tcBorders>
              <w:bottom w:val="single" w:sz="4" w:space="0" w:color="auto"/>
            </w:tcBorders>
          </w:tcPr>
          <w:p w14:paraId="72FDA7B0" w14:textId="53BCCF96" w:rsidR="002328BF" w:rsidRPr="00C13EE1" w:rsidRDefault="004C041F" w:rsidP="003513AD">
            <w:pPr>
              <w:spacing w:after="0" w:line="276" w:lineRule="auto"/>
              <w:rPr>
                <w:rFonts w:asciiTheme="majorHAnsi" w:hAnsiTheme="majorHAnsi" w:cstheme="majorHAnsi"/>
                <w:sz w:val="24"/>
              </w:rPr>
            </w:pPr>
            <w:r w:rsidRPr="004C041F">
              <w:rPr>
                <w:rFonts w:asciiTheme="majorHAnsi" w:hAnsiTheme="majorHAnsi" w:cstheme="majorHAnsi"/>
                <w:sz w:val="24"/>
              </w:rPr>
              <w:t>{{</w:t>
            </w:r>
            <w:proofErr w:type="spellStart"/>
            <w:r w:rsidRPr="004C041F">
              <w:rPr>
                <w:rFonts w:asciiTheme="majorHAnsi" w:hAnsiTheme="majorHAnsi" w:cstheme="majorHAnsi"/>
                <w:sz w:val="24"/>
              </w:rPr>
              <w:t>maintenances.isMaintenance</w:t>
            </w:r>
            <w:proofErr w:type="spellEnd"/>
            <w:r w:rsidRPr="004C041F">
              <w:rPr>
                <w:rFonts w:asciiTheme="majorHAnsi" w:hAnsiTheme="majorHAnsi" w:cstheme="majorHAnsi"/>
                <w:sz w:val="24"/>
              </w:rPr>
              <w:t>}}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C4C4FCD" w14:textId="27405EC2" w:rsidR="002328BF" w:rsidRPr="00C13EE1" w:rsidRDefault="004C041F" w:rsidP="003513AD">
            <w:pPr>
              <w:spacing w:after="0" w:line="276" w:lineRule="auto"/>
              <w:rPr>
                <w:rFonts w:asciiTheme="majorHAnsi" w:hAnsiTheme="majorHAnsi" w:cstheme="majorHAnsi"/>
                <w:sz w:val="24"/>
              </w:rPr>
            </w:pPr>
            <w:r w:rsidRPr="004C041F">
              <w:rPr>
                <w:rFonts w:asciiTheme="majorHAnsi" w:hAnsiTheme="majorHAnsi" w:cstheme="majorHAnsi"/>
                <w:sz w:val="24"/>
              </w:rPr>
              <w:t>{{</w:t>
            </w:r>
            <w:proofErr w:type="spellStart"/>
            <w:r w:rsidRPr="004C041F">
              <w:rPr>
                <w:rFonts w:asciiTheme="majorHAnsi" w:hAnsiTheme="majorHAnsi" w:cstheme="majorHAnsi"/>
                <w:sz w:val="24"/>
              </w:rPr>
              <w:t>maintenances.isRepair</w:t>
            </w:r>
            <w:proofErr w:type="spellEnd"/>
            <w:r w:rsidRPr="004C041F">
              <w:rPr>
                <w:rFonts w:asciiTheme="majorHAnsi" w:hAnsiTheme="majorHAnsi" w:cstheme="majorHAnsi"/>
                <w:sz w:val="24"/>
              </w:rPr>
              <w:t>}}</w:t>
            </w:r>
          </w:p>
        </w:tc>
        <w:tc>
          <w:tcPr>
            <w:tcW w:w="304" w:type="pct"/>
            <w:tcBorders>
              <w:bottom w:val="single" w:sz="4" w:space="0" w:color="auto"/>
            </w:tcBorders>
          </w:tcPr>
          <w:p w14:paraId="6BD7E95D" w14:textId="345A6E8F" w:rsidR="002328BF" w:rsidRPr="00C13EE1" w:rsidRDefault="004C041F" w:rsidP="003513AD">
            <w:pPr>
              <w:spacing w:after="0" w:line="276" w:lineRule="auto"/>
              <w:rPr>
                <w:rFonts w:asciiTheme="majorHAnsi" w:hAnsiTheme="majorHAnsi" w:cstheme="majorHAnsi"/>
                <w:sz w:val="24"/>
              </w:rPr>
            </w:pPr>
            <w:r w:rsidRPr="004C041F">
              <w:rPr>
                <w:rFonts w:asciiTheme="majorHAnsi" w:hAnsiTheme="majorHAnsi" w:cstheme="majorHAnsi"/>
                <w:sz w:val="24"/>
              </w:rPr>
              <w:t>{{</w:t>
            </w:r>
            <w:proofErr w:type="spellStart"/>
            <w:r w:rsidRPr="004C041F">
              <w:rPr>
                <w:rFonts w:asciiTheme="majorHAnsi" w:hAnsiTheme="majorHAnsi" w:cstheme="majorHAnsi"/>
                <w:sz w:val="24"/>
              </w:rPr>
              <w:t>maintenances.isCalibration</w:t>
            </w:r>
            <w:proofErr w:type="spellEnd"/>
            <w:r w:rsidRPr="004C041F">
              <w:rPr>
                <w:rFonts w:asciiTheme="majorHAnsi" w:hAnsiTheme="majorHAnsi" w:cstheme="majorHAnsi"/>
                <w:sz w:val="24"/>
              </w:rPr>
              <w:t>}}</w:t>
            </w:r>
          </w:p>
        </w:tc>
        <w:tc>
          <w:tcPr>
            <w:tcW w:w="508" w:type="pct"/>
            <w:tcBorders>
              <w:bottom w:val="single" w:sz="4" w:space="0" w:color="auto"/>
            </w:tcBorders>
          </w:tcPr>
          <w:p w14:paraId="16241BF5" w14:textId="77777777" w:rsidR="002328BF" w:rsidRPr="00C13EE1" w:rsidRDefault="002328BF" w:rsidP="003513AD">
            <w:pPr>
              <w:spacing w:after="0" w:line="276" w:lineRule="auto"/>
              <w:rPr>
                <w:rFonts w:asciiTheme="majorHAnsi" w:hAnsiTheme="majorHAnsi" w:cstheme="majorHAnsi"/>
                <w:sz w:val="24"/>
              </w:rPr>
            </w:pPr>
          </w:p>
          <w:p w14:paraId="1C6B80A6" w14:textId="77777777" w:rsidR="002328BF" w:rsidRPr="00C13EE1" w:rsidRDefault="002328BF" w:rsidP="003513AD">
            <w:pPr>
              <w:spacing w:after="0" w:line="276" w:lineRule="auto"/>
              <w:rPr>
                <w:rFonts w:asciiTheme="majorHAnsi" w:hAnsiTheme="majorHAnsi" w:cstheme="majorHAnsi"/>
                <w:sz w:val="24"/>
              </w:rPr>
            </w:pPr>
          </w:p>
          <w:p w14:paraId="41A246D7" w14:textId="60CE77D4" w:rsidR="002328BF" w:rsidRPr="00C13EE1" w:rsidRDefault="002328BF" w:rsidP="003513AD">
            <w:pPr>
              <w:spacing w:after="0" w:line="276" w:lineRule="auto"/>
              <w:rPr>
                <w:rFonts w:asciiTheme="majorHAnsi" w:hAnsiTheme="majorHAnsi" w:cstheme="majorHAnsi"/>
                <w:sz w:val="24"/>
              </w:rPr>
            </w:pPr>
          </w:p>
        </w:tc>
        <w:tc>
          <w:tcPr>
            <w:tcW w:w="507" w:type="pct"/>
            <w:tcBorders>
              <w:bottom w:val="single" w:sz="4" w:space="0" w:color="auto"/>
            </w:tcBorders>
          </w:tcPr>
          <w:p w14:paraId="1F12B8BA" w14:textId="77777777" w:rsidR="002328BF" w:rsidRPr="00C13EE1" w:rsidRDefault="002328BF">
            <w:pPr>
              <w:suppressAutoHyphens w:val="0"/>
              <w:spacing w:before="0" w:after="0"/>
              <w:rPr>
                <w:rFonts w:asciiTheme="majorHAnsi" w:hAnsiTheme="majorHAnsi" w:cstheme="majorHAnsi"/>
                <w:sz w:val="24"/>
              </w:rPr>
            </w:pPr>
          </w:p>
          <w:p w14:paraId="72681C4D" w14:textId="77777777" w:rsidR="002328BF" w:rsidRPr="00C13EE1" w:rsidRDefault="002328BF" w:rsidP="003513AD">
            <w:pPr>
              <w:spacing w:after="0" w:line="276" w:lineRule="auto"/>
              <w:rPr>
                <w:rFonts w:asciiTheme="majorHAnsi" w:hAnsiTheme="majorHAnsi" w:cstheme="majorHAnsi"/>
                <w:sz w:val="24"/>
              </w:rPr>
            </w:pPr>
          </w:p>
        </w:tc>
      </w:tr>
    </w:tbl>
    <w:p w14:paraId="191E2EBE" w14:textId="77777777" w:rsidR="00EE1B9A" w:rsidRDefault="00EE1B9A" w:rsidP="00D74D4C">
      <w:pPr>
        <w:pStyle w:val="Header"/>
        <w:spacing w:before="60" w:after="60" w:line="276" w:lineRule="auto"/>
        <w:jc w:val="center"/>
        <w:rPr>
          <w:rFonts w:asciiTheme="majorHAnsi" w:hAnsiTheme="majorHAnsi" w:cstheme="majorHAnsi"/>
          <w:b/>
          <w:sz w:val="24"/>
        </w:rPr>
      </w:pPr>
    </w:p>
    <w:p w14:paraId="2F25C66F" w14:textId="77777777" w:rsidR="008C0309" w:rsidRDefault="008C0309" w:rsidP="00D74D4C">
      <w:pPr>
        <w:pStyle w:val="Header"/>
        <w:spacing w:before="60" w:after="60" w:line="276" w:lineRule="auto"/>
        <w:jc w:val="center"/>
        <w:rPr>
          <w:rFonts w:asciiTheme="majorHAnsi" w:hAnsiTheme="majorHAnsi" w:cstheme="majorHAnsi"/>
          <w:b/>
          <w:sz w:val="24"/>
        </w:rPr>
      </w:pPr>
    </w:p>
    <w:p w14:paraId="4BE119A7" w14:textId="77777777" w:rsidR="0083177C" w:rsidRDefault="0083177C" w:rsidP="00D74D4C">
      <w:pPr>
        <w:pStyle w:val="Header"/>
        <w:spacing w:before="60" w:after="60" w:line="276" w:lineRule="auto"/>
        <w:jc w:val="center"/>
        <w:rPr>
          <w:rFonts w:asciiTheme="majorHAnsi" w:hAnsiTheme="majorHAnsi" w:cstheme="majorHAnsi"/>
          <w:b/>
          <w:sz w:val="24"/>
        </w:rPr>
      </w:pPr>
    </w:p>
    <w:p w14:paraId="7FADC0E8" w14:textId="77777777" w:rsidR="0083177C" w:rsidRDefault="0083177C" w:rsidP="00D74D4C">
      <w:pPr>
        <w:pStyle w:val="Header"/>
        <w:spacing w:before="60" w:after="60" w:line="276" w:lineRule="auto"/>
        <w:jc w:val="center"/>
        <w:rPr>
          <w:rFonts w:asciiTheme="majorHAnsi" w:hAnsiTheme="majorHAnsi" w:cstheme="majorHAnsi"/>
          <w:b/>
          <w:sz w:val="24"/>
        </w:rPr>
      </w:pPr>
    </w:p>
    <w:p w14:paraId="5778897B" w14:textId="77777777" w:rsidR="0083177C" w:rsidRDefault="0083177C" w:rsidP="00D74D4C">
      <w:pPr>
        <w:pStyle w:val="Header"/>
        <w:spacing w:before="60" w:after="60" w:line="276" w:lineRule="auto"/>
        <w:jc w:val="center"/>
        <w:rPr>
          <w:rFonts w:asciiTheme="majorHAnsi" w:hAnsiTheme="majorHAnsi" w:cstheme="majorHAnsi"/>
          <w:b/>
          <w:sz w:val="24"/>
        </w:rPr>
      </w:pPr>
    </w:p>
    <w:p w14:paraId="75023635" w14:textId="77777777" w:rsidR="008C0309" w:rsidRDefault="008C0309" w:rsidP="00D74D4C">
      <w:pPr>
        <w:pStyle w:val="Header"/>
        <w:spacing w:before="60" w:after="60" w:line="276" w:lineRule="auto"/>
        <w:jc w:val="center"/>
        <w:rPr>
          <w:rFonts w:asciiTheme="majorHAnsi" w:hAnsiTheme="majorHAnsi" w:cstheme="majorHAnsi"/>
          <w:b/>
          <w:sz w:val="24"/>
        </w:rPr>
      </w:pPr>
    </w:p>
    <w:p w14:paraId="39A677B3" w14:textId="573A5CAD" w:rsidR="00D74D4C" w:rsidRPr="00C13EE1" w:rsidRDefault="00D74D4C" w:rsidP="00D74D4C">
      <w:pPr>
        <w:pStyle w:val="Header"/>
        <w:spacing w:before="60" w:after="60" w:line="276" w:lineRule="auto"/>
        <w:jc w:val="center"/>
        <w:rPr>
          <w:rFonts w:asciiTheme="majorHAnsi" w:hAnsiTheme="majorHAnsi" w:cstheme="majorHAnsi"/>
          <w:b/>
          <w:sz w:val="24"/>
        </w:rPr>
      </w:pPr>
      <w:r w:rsidRPr="00C13EE1">
        <w:rPr>
          <w:rFonts w:asciiTheme="majorHAnsi" w:hAnsiTheme="majorHAnsi" w:cstheme="majorHAnsi"/>
          <w:b/>
          <w:sz w:val="24"/>
        </w:rPr>
        <w:lastRenderedPageBreak/>
        <w:t>LỊCH SỬ SỬA ĐỔI</w:t>
      </w:r>
    </w:p>
    <w:tbl>
      <w:tblPr>
        <w:tblW w:w="1502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2126"/>
        <w:gridCol w:w="2127"/>
        <w:gridCol w:w="2409"/>
        <w:gridCol w:w="2410"/>
        <w:gridCol w:w="3544"/>
      </w:tblGrid>
      <w:tr w:rsidR="00D74D4C" w:rsidRPr="00C13EE1" w14:paraId="2BBCDD3C" w14:textId="77777777" w:rsidTr="00D74D4C">
        <w:trPr>
          <w:trHeight w:val="278"/>
          <w:jc w:val="center"/>
        </w:trPr>
        <w:tc>
          <w:tcPr>
            <w:tcW w:w="2405" w:type="dxa"/>
            <w:vMerge w:val="restart"/>
            <w:vAlign w:val="center"/>
          </w:tcPr>
          <w:p w14:paraId="424AE937" w14:textId="77777777" w:rsidR="00D74D4C" w:rsidRPr="00C13EE1" w:rsidRDefault="00D74D4C" w:rsidP="00244563">
            <w:pPr>
              <w:spacing w:before="60" w:after="6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proofErr w:type="spellStart"/>
            <w:r w:rsidRPr="00C13EE1">
              <w:rPr>
                <w:rFonts w:asciiTheme="majorHAnsi" w:hAnsiTheme="majorHAnsi" w:cstheme="majorHAnsi"/>
                <w:b/>
                <w:bCs/>
                <w:sz w:val="24"/>
              </w:rPr>
              <w:t>Ngày</w:t>
            </w:r>
            <w:proofErr w:type="spellEnd"/>
          </w:p>
        </w:tc>
        <w:tc>
          <w:tcPr>
            <w:tcW w:w="2126" w:type="dxa"/>
            <w:vMerge w:val="restart"/>
            <w:vAlign w:val="center"/>
          </w:tcPr>
          <w:p w14:paraId="4EE1BEFE" w14:textId="77777777" w:rsidR="00D74D4C" w:rsidRPr="00C13EE1" w:rsidRDefault="00D74D4C" w:rsidP="00244563">
            <w:pPr>
              <w:spacing w:before="60" w:after="6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proofErr w:type="spellStart"/>
            <w:r w:rsidRPr="00C13EE1">
              <w:rPr>
                <w:rFonts w:asciiTheme="majorHAnsi" w:hAnsiTheme="majorHAnsi" w:cstheme="majorHAnsi"/>
                <w:b/>
                <w:bCs/>
                <w:sz w:val="24"/>
              </w:rPr>
              <w:t>Lần</w:t>
            </w:r>
            <w:proofErr w:type="spellEnd"/>
            <w:r w:rsidRPr="00C13EE1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</w:p>
          <w:p w14:paraId="4568F236" w14:textId="77777777" w:rsidR="00D74D4C" w:rsidRPr="00C13EE1" w:rsidRDefault="00D74D4C" w:rsidP="00244563">
            <w:pPr>
              <w:spacing w:before="60" w:after="6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proofErr w:type="spellStart"/>
            <w:r w:rsidRPr="00C13EE1">
              <w:rPr>
                <w:rFonts w:asciiTheme="majorHAnsi" w:hAnsiTheme="majorHAnsi" w:cstheme="majorHAnsi"/>
                <w:b/>
                <w:bCs/>
                <w:sz w:val="24"/>
              </w:rPr>
              <w:t>sửa</w:t>
            </w:r>
            <w:proofErr w:type="spellEnd"/>
            <w:r w:rsidRPr="00C13EE1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  <w:proofErr w:type="spellStart"/>
            <w:r w:rsidRPr="00C13EE1">
              <w:rPr>
                <w:rFonts w:asciiTheme="majorHAnsi" w:hAnsiTheme="majorHAnsi" w:cstheme="majorHAnsi"/>
                <w:b/>
                <w:bCs/>
                <w:sz w:val="24"/>
              </w:rPr>
              <w:t>đổi</w:t>
            </w:r>
            <w:proofErr w:type="spellEnd"/>
          </w:p>
        </w:tc>
        <w:tc>
          <w:tcPr>
            <w:tcW w:w="4536" w:type="dxa"/>
            <w:gridSpan w:val="2"/>
            <w:vAlign w:val="center"/>
          </w:tcPr>
          <w:p w14:paraId="6620D695" w14:textId="77777777" w:rsidR="00D74D4C" w:rsidRPr="00C13EE1" w:rsidRDefault="00D74D4C" w:rsidP="00244563">
            <w:pPr>
              <w:spacing w:before="60" w:after="6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proofErr w:type="spellStart"/>
            <w:r w:rsidRPr="00C13EE1">
              <w:rPr>
                <w:rFonts w:asciiTheme="majorHAnsi" w:hAnsiTheme="majorHAnsi" w:cstheme="majorHAnsi"/>
                <w:b/>
                <w:bCs/>
                <w:sz w:val="24"/>
              </w:rPr>
              <w:t>Nội</w:t>
            </w:r>
            <w:proofErr w:type="spellEnd"/>
            <w:r w:rsidRPr="00C13EE1">
              <w:rPr>
                <w:rFonts w:asciiTheme="majorHAnsi" w:hAnsiTheme="majorHAnsi" w:cstheme="majorHAnsi"/>
                <w:b/>
                <w:bCs/>
                <w:sz w:val="24"/>
              </w:rPr>
              <w:t xml:space="preserve"> dung </w:t>
            </w:r>
            <w:proofErr w:type="spellStart"/>
            <w:r w:rsidRPr="00C13EE1">
              <w:rPr>
                <w:rFonts w:asciiTheme="majorHAnsi" w:hAnsiTheme="majorHAnsi" w:cstheme="majorHAnsi"/>
                <w:b/>
                <w:bCs/>
                <w:sz w:val="24"/>
              </w:rPr>
              <w:t>sửa</w:t>
            </w:r>
            <w:proofErr w:type="spellEnd"/>
            <w:r w:rsidRPr="00C13EE1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  <w:proofErr w:type="spellStart"/>
            <w:r w:rsidRPr="00C13EE1">
              <w:rPr>
                <w:rFonts w:asciiTheme="majorHAnsi" w:hAnsiTheme="majorHAnsi" w:cstheme="majorHAnsi"/>
                <w:b/>
                <w:bCs/>
                <w:sz w:val="24"/>
              </w:rPr>
              <w:t>đổi</w:t>
            </w:r>
            <w:proofErr w:type="spellEnd"/>
          </w:p>
        </w:tc>
        <w:tc>
          <w:tcPr>
            <w:tcW w:w="2410" w:type="dxa"/>
            <w:vMerge w:val="restart"/>
            <w:vAlign w:val="center"/>
          </w:tcPr>
          <w:p w14:paraId="14D51196" w14:textId="77777777" w:rsidR="00D74D4C" w:rsidRPr="00C13EE1" w:rsidRDefault="00D74D4C" w:rsidP="00244563">
            <w:pPr>
              <w:spacing w:before="60" w:after="6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proofErr w:type="spellStart"/>
            <w:r w:rsidRPr="00C13EE1">
              <w:rPr>
                <w:rFonts w:asciiTheme="majorHAnsi" w:hAnsiTheme="majorHAnsi" w:cstheme="majorHAnsi"/>
                <w:b/>
                <w:bCs/>
                <w:sz w:val="24"/>
              </w:rPr>
              <w:t>Người</w:t>
            </w:r>
            <w:proofErr w:type="spellEnd"/>
            <w:r w:rsidRPr="00C13EE1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</w:p>
          <w:p w14:paraId="4D1059D8" w14:textId="77777777" w:rsidR="00D74D4C" w:rsidRPr="00C13EE1" w:rsidRDefault="00D74D4C" w:rsidP="00244563">
            <w:pPr>
              <w:spacing w:before="60" w:after="6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proofErr w:type="spellStart"/>
            <w:r w:rsidRPr="00C13EE1">
              <w:rPr>
                <w:rFonts w:asciiTheme="majorHAnsi" w:hAnsiTheme="majorHAnsi" w:cstheme="majorHAnsi"/>
                <w:b/>
                <w:bCs/>
                <w:sz w:val="24"/>
              </w:rPr>
              <w:t>sửa</w:t>
            </w:r>
            <w:proofErr w:type="spellEnd"/>
            <w:r w:rsidRPr="00C13EE1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  <w:proofErr w:type="spellStart"/>
            <w:r w:rsidRPr="00C13EE1">
              <w:rPr>
                <w:rFonts w:asciiTheme="majorHAnsi" w:hAnsiTheme="majorHAnsi" w:cstheme="majorHAnsi"/>
                <w:b/>
                <w:bCs/>
                <w:sz w:val="24"/>
              </w:rPr>
              <w:t>đổi</w:t>
            </w:r>
            <w:proofErr w:type="spellEnd"/>
          </w:p>
        </w:tc>
        <w:tc>
          <w:tcPr>
            <w:tcW w:w="3544" w:type="dxa"/>
            <w:vMerge w:val="restart"/>
            <w:vAlign w:val="center"/>
          </w:tcPr>
          <w:p w14:paraId="07538FB6" w14:textId="77777777" w:rsidR="00D74D4C" w:rsidRPr="00C13EE1" w:rsidRDefault="00D74D4C" w:rsidP="00244563">
            <w:pPr>
              <w:spacing w:before="60" w:after="6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C13EE1">
              <w:rPr>
                <w:rFonts w:asciiTheme="majorHAnsi" w:hAnsiTheme="majorHAnsi" w:cstheme="majorHAnsi"/>
                <w:b/>
                <w:bCs/>
                <w:sz w:val="24"/>
              </w:rPr>
              <w:t xml:space="preserve">Lý do </w:t>
            </w:r>
            <w:proofErr w:type="spellStart"/>
            <w:r w:rsidRPr="00C13EE1">
              <w:rPr>
                <w:rFonts w:asciiTheme="majorHAnsi" w:hAnsiTheme="majorHAnsi" w:cstheme="majorHAnsi"/>
                <w:b/>
                <w:bCs/>
                <w:sz w:val="24"/>
              </w:rPr>
              <w:t>sửa</w:t>
            </w:r>
            <w:proofErr w:type="spellEnd"/>
            <w:r w:rsidRPr="00C13EE1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  <w:proofErr w:type="spellStart"/>
            <w:r w:rsidRPr="00C13EE1">
              <w:rPr>
                <w:rFonts w:asciiTheme="majorHAnsi" w:hAnsiTheme="majorHAnsi" w:cstheme="majorHAnsi"/>
                <w:b/>
                <w:bCs/>
                <w:sz w:val="24"/>
              </w:rPr>
              <w:t>đổi</w:t>
            </w:r>
            <w:proofErr w:type="spellEnd"/>
          </w:p>
        </w:tc>
      </w:tr>
      <w:tr w:rsidR="00D74D4C" w:rsidRPr="00C13EE1" w14:paraId="45E504A3" w14:textId="77777777" w:rsidTr="00D74D4C">
        <w:trPr>
          <w:trHeight w:val="323"/>
          <w:jc w:val="center"/>
        </w:trPr>
        <w:tc>
          <w:tcPr>
            <w:tcW w:w="2405" w:type="dxa"/>
            <w:vMerge/>
            <w:vAlign w:val="center"/>
          </w:tcPr>
          <w:p w14:paraId="07800F68" w14:textId="77777777" w:rsidR="00D74D4C" w:rsidRPr="00C13EE1" w:rsidRDefault="00D74D4C" w:rsidP="00244563">
            <w:pPr>
              <w:spacing w:before="60" w:after="60" w:line="276" w:lineRule="auto"/>
              <w:jc w:val="center"/>
              <w:rPr>
                <w:rFonts w:asciiTheme="majorHAnsi" w:hAnsiTheme="majorHAnsi" w:cstheme="majorHAnsi"/>
                <w:sz w:val="24"/>
              </w:rPr>
            </w:pPr>
          </w:p>
        </w:tc>
        <w:tc>
          <w:tcPr>
            <w:tcW w:w="2126" w:type="dxa"/>
            <w:vMerge/>
            <w:vAlign w:val="center"/>
          </w:tcPr>
          <w:p w14:paraId="56DBBCA1" w14:textId="77777777" w:rsidR="00D74D4C" w:rsidRPr="00C13EE1" w:rsidRDefault="00D74D4C" w:rsidP="00244563">
            <w:pPr>
              <w:spacing w:before="60" w:after="60" w:line="276" w:lineRule="auto"/>
              <w:jc w:val="center"/>
              <w:rPr>
                <w:rFonts w:asciiTheme="majorHAnsi" w:hAnsiTheme="majorHAnsi" w:cstheme="majorHAnsi"/>
                <w:sz w:val="24"/>
              </w:rPr>
            </w:pPr>
          </w:p>
        </w:tc>
        <w:tc>
          <w:tcPr>
            <w:tcW w:w="2127" w:type="dxa"/>
            <w:vAlign w:val="center"/>
          </w:tcPr>
          <w:p w14:paraId="46E06100" w14:textId="77777777" w:rsidR="00D74D4C" w:rsidRPr="00C13EE1" w:rsidRDefault="00D74D4C" w:rsidP="00244563">
            <w:pPr>
              <w:spacing w:before="60" w:after="6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proofErr w:type="spellStart"/>
            <w:r w:rsidRPr="00C13EE1">
              <w:rPr>
                <w:rFonts w:asciiTheme="majorHAnsi" w:hAnsiTheme="majorHAnsi" w:cstheme="majorHAnsi"/>
                <w:b/>
                <w:bCs/>
                <w:sz w:val="24"/>
              </w:rPr>
              <w:t>Vị</w:t>
            </w:r>
            <w:proofErr w:type="spellEnd"/>
            <w:r w:rsidRPr="00C13EE1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  <w:proofErr w:type="spellStart"/>
            <w:r w:rsidRPr="00C13EE1">
              <w:rPr>
                <w:rFonts w:asciiTheme="majorHAnsi" w:hAnsiTheme="majorHAnsi" w:cstheme="majorHAnsi"/>
                <w:b/>
                <w:bCs/>
                <w:sz w:val="24"/>
              </w:rPr>
              <w:t>trí</w:t>
            </w:r>
            <w:proofErr w:type="spellEnd"/>
          </w:p>
        </w:tc>
        <w:tc>
          <w:tcPr>
            <w:tcW w:w="2409" w:type="dxa"/>
            <w:vAlign w:val="center"/>
          </w:tcPr>
          <w:p w14:paraId="28F62826" w14:textId="77777777" w:rsidR="00D74D4C" w:rsidRPr="00C13EE1" w:rsidRDefault="00D74D4C" w:rsidP="00244563">
            <w:pPr>
              <w:spacing w:before="60" w:after="60"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proofErr w:type="spellStart"/>
            <w:r w:rsidRPr="00C13EE1">
              <w:rPr>
                <w:rFonts w:asciiTheme="majorHAnsi" w:hAnsiTheme="majorHAnsi" w:cstheme="majorHAnsi"/>
                <w:b/>
                <w:bCs/>
                <w:sz w:val="24"/>
              </w:rPr>
              <w:t>Mô</w:t>
            </w:r>
            <w:proofErr w:type="spellEnd"/>
            <w:r w:rsidRPr="00C13EE1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  <w:proofErr w:type="spellStart"/>
            <w:r w:rsidRPr="00C13EE1">
              <w:rPr>
                <w:rFonts w:asciiTheme="majorHAnsi" w:hAnsiTheme="majorHAnsi" w:cstheme="majorHAnsi"/>
                <w:b/>
                <w:bCs/>
                <w:sz w:val="24"/>
              </w:rPr>
              <w:t>tả</w:t>
            </w:r>
            <w:proofErr w:type="spellEnd"/>
          </w:p>
        </w:tc>
        <w:tc>
          <w:tcPr>
            <w:tcW w:w="2410" w:type="dxa"/>
            <w:vMerge/>
            <w:vAlign w:val="center"/>
          </w:tcPr>
          <w:p w14:paraId="066F09E8" w14:textId="77777777" w:rsidR="00D74D4C" w:rsidRPr="00C13EE1" w:rsidRDefault="00D74D4C" w:rsidP="00244563">
            <w:pPr>
              <w:spacing w:before="60" w:after="60" w:line="276" w:lineRule="auto"/>
              <w:jc w:val="center"/>
              <w:rPr>
                <w:rFonts w:asciiTheme="majorHAnsi" w:hAnsiTheme="majorHAnsi" w:cstheme="majorHAnsi"/>
                <w:sz w:val="24"/>
              </w:rPr>
            </w:pPr>
          </w:p>
        </w:tc>
        <w:tc>
          <w:tcPr>
            <w:tcW w:w="3544" w:type="dxa"/>
            <w:vMerge/>
            <w:vAlign w:val="center"/>
          </w:tcPr>
          <w:p w14:paraId="6CDBC36C" w14:textId="77777777" w:rsidR="00D74D4C" w:rsidRPr="00C13EE1" w:rsidRDefault="00D74D4C" w:rsidP="00244563">
            <w:pPr>
              <w:spacing w:before="60" w:after="60" w:line="276" w:lineRule="auto"/>
              <w:jc w:val="center"/>
              <w:rPr>
                <w:rFonts w:asciiTheme="majorHAnsi" w:hAnsiTheme="majorHAnsi" w:cstheme="majorHAnsi"/>
                <w:sz w:val="24"/>
              </w:rPr>
            </w:pPr>
          </w:p>
        </w:tc>
      </w:tr>
      <w:tr w:rsidR="00D74D4C" w:rsidRPr="00C13EE1" w14:paraId="6CE0CD88" w14:textId="77777777" w:rsidTr="00D74D4C">
        <w:trPr>
          <w:jc w:val="center"/>
        </w:trPr>
        <w:tc>
          <w:tcPr>
            <w:tcW w:w="2405" w:type="dxa"/>
            <w:vAlign w:val="center"/>
          </w:tcPr>
          <w:p w14:paraId="7DEFCB89" w14:textId="5C8A96AF" w:rsidR="00D74D4C" w:rsidRPr="00C13EE1" w:rsidRDefault="00D74D4C" w:rsidP="00244563">
            <w:pPr>
              <w:spacing w:before="60" w:after="60" w:line="276" w:lineRule="auto"/>
              <w:jc w:val="center"/>
              <w:rPr>
                <w:rFonts w:asciiTheme="majorHAnsi" w:hAnsiTheme="majorHAnsi" w:cstheme="majorHAnsi"/>
                <w:sz w:val="24"/>
              </w:rPr>
            </w:pPr>
            <w:r w:rsidRPr="00C13EE1">
              <w:rPr>
                <w:rFonts w:asciiTheme="majorHAnsi" w:hAnsiTheme="majorHAnsi" w:cstheme="majorHAnsi"/>
                <w:sz w:val="24"/>
              </w:rPr>
              <w:t>01/</w:t>
            </w:r>
            <w:r w:rsidR="000F1EA1">
              <w:rPr>
                <w:rFonts w:asciiTheme="majorHAnsi" w:hAnsiTheme="majorHAnsi" w:cstheme="majorHAnsi"/>
                <w:sz w:val="24"/>
              </w:rPr>
              <w:t>12</w:t>
            </w:r>
            <w:r w:rsidRPr="00C13EE1">
              <w:rPr>
                <w:rFonts w:asciiTheme="majorHAnsi" w:hAnsiTheme="majorHAnsi" w:cstheme="majorHAnsi"/>
                <w:sz w:val="24"/>
              </w:rPr>
              <w:t>/2025</w:t>
            </w:r>
          </w:p>
        </w:tc>
        <w:tc>
          <w:tcPr>
            <w:tcW w:w="2126" w:type="dxa"/>
            <w:vAlign w:val="center"/>
          </w:tcPr>
          <w:p w14:paraId="73603D4E" w14:textId="77777777" w:rsidR="00D74D4C" w:rsidRPr="00C13EE1" w:rsidRDefault="00D74D4C" w:rsidP="00244563">
            <w:pPr>
              <w:spacing w:before="60" w:after="60" w:line="276" w:lineRule="auto"/>
              <w:jc w:val="center"/>
              <w:rPr>
                <w:rFonts w:asciiTheme="majorHAnsi" w:hAnsiTheme="majorHAnsi" w:cstheme="majorHAnsi"/>
                <w:sz w:val="24"/>
              </w:rPr>
            </w:pPr>
            <w:r w:rsidRPr="00C13EE1">
              <w:rPr>
                <w:rFonts w:asciiTheme="majorHAnsi" w:hAnsiTheme="majorHAnsi" w:cstheme="majorHAnsi"/>
                <w:sz w:val="24"/>
              </w:rPr>
              <w:t>01</w:t>
            </w:r>
          </w:p>
        </w:tc>
        <w:tc>
          <w:tcPr>
            <w:tcW w:w="2127" w:type="dxa"/>
            <w:vAlign w:val="center"/>
          </w:tcPr>
          <w:p w14:paraId="4E1CC0F6" w14:textId="77777777" w:rsidR="00D74D4C" w:rsidRPr="00C13EE1" w:rsidRDefault="00D74D4C" w:rsidP="00244563">
            <w:pPr>
              <w:spacing w:before="60" w:after="60" w:line="276" w:lineRule="auto"/>
              <w:jc w:val="center"/>
              <w:rPr>
                <w:rFonts w:asciiTheme="majorHAnsi" w:hAnsiTheme="majorHAnsi" w:cstheme="majorHAnsi"/>
                <w:sz w:val="24"/>
              </w:rPr>
            </w:pPr>
          </w:p>
        </w:tc>
        <w:tc>
          <w:tcPr>
            <w:tcW w:w="2409" w:type="dxa"/>
            <w:vAlign w:val="center"/>
          </w:tcPr>
          <w:p w14:paraId="40237F4C" w14:textId="77777777" w:rsidR="00D74D4C" w:rsidRPr="00C13EE1" w:rsidRDefault="00D74D4C" w:rsidP="00244563">
            <w:pPr>
              <w:spacing w:before="60" w:after="60" w:line="276" w:lineRule="auto"/>
              <w:jc w:val="center"/>
              <w:rPr>
                <w:rFonts w:asciiTheme="majorHAnsi" w:hAnsiTheme="majorHAnsi" w:cstheme="majorHAnsi"/>
                <w:sz w:val="24"/>
              </w:rPr>
            </w:pPr>
            <w:r w:rsidRPr="00C13EE1">
              <w:rPr>
                <w:rFonts w:asciiTheme="majorHAnsi" w:hAnsiTheme="majorHAnsi" w:cstheme="majorHAnsi"/>
                <w:sz w:val="24"/>
              </w:rPr>
              <w:t xml:space="preserve">Ban </w:t>
            </w:r>
            <w:proofErr w:type="spellStart"/>
            <w:r w:rsidRPr="00C13EE1">
              <w:rPr>
                <w:rFonts w:asciiTheme="majorHAnsi" w:hAnsiTheme="majorHAnsi" w:cstheme="majorHAnsi"/>
                <w:sz w:val="24"/>
              </w:rPr>
              <w:t>hành</w:t>
            </w:r>
            <w:proofErr w:type="spellEnd"/>
            <w:r w:rsidRPr="00C13EE1">
              <w:rPr>
                <w:rFonts w:asciiTheme="majorHAnsi" w:hAnsiTheme="majorHAnsi" w:cstheme="majorHAnsi"/>
                <w:sz w:val="24"/>
              </w:rPr>
              <w:t xml:space="preserve"> </w:t>
            </w:r>
            <w:proofErr w:type="spellStart"/>
            <w:r w:rsidRPr="00C13EE1">
              <w:rPr>
                <w:rFonts w:asciiTheme="majorHAnsi" w:hAnsiTheme="majorHAnsi" w:cstheme="majorHAnsi"/>
                <w:sz w:val="24"/>
              </w:rPr>
              <w:t>lần</w:t>
            </w:r>
            <w:proofErr w:type="spellEnd"/>
            <w:r w:rsidRPr="00C13EE1">
              <w:rPr>
                <w:rFonts w:asciiTheme="majorHAnsi" w:hAnsiTheme="majorHAnsi" w:cstheme="majorHAnsi"/>
                <w:sz w:val="24"/>
              </w:rPr>
              <w:t xml:space="preserve"> </w:t>
            </w:r>
            <w:proofErr w:type="spellStart"/>
            <w:r w:rsidRPr="00C13EE1">
              <w:rPr>
                <w:rFonts w:asciiTheme="majorHAnsi" w:hAnsiTheme="majorHAnsi" w:cstheme="majorHAnsi"/>
                <w:sz w:val="24"/>
              </w:rPr>
              <w:t>đầu</w:t>
            </w:r>
            <w:proofErr w:type="spellEnd"/>
          </w:p>
        </w:tc>
        <w:tc>
          <w:tcPr>
            <w:tcW w:w="2410" w:type="dxa"/>
            <w:vAlign w:val="center"/>
          </w:tcPr>
          <w:p w14:paraId="2CD76FF6" w14:textId="77777777" w:rsidR="00D74D4C" w:rsidRPr="00C13EE1" w:rsidRDefault="00D74D4C" w:rsidP="00244563">
            <w:pPr>
              <w:spacing w:before="60" w:after="60" w:line="276" w:lineRule="auto"/>
              <w:jc w:val="center"/>
              <w:rPr>
                <w:rFonts w:asciiTheme="majorHAnsi" w:hAnsiTheme="majorHAnsi" w:cstheme="majorHAnsi"/>
                <w:sz w:val="24"/>
              </w:rPr>
            </w:pPr>
            <w:r w:rsidRPr="00C13EE1">
              <w:rPr>
                <w:rFonts w:asciiTheme="majorHAnsi" w:hAnsiTheme="majorHAnsi" w:cstheme="majorHAnsi"/>
                <w:sz w:val="24"/>
              </w:rPr>
              <w:t xml:space="preserve">Võ </w:t>
            </w:r>
            <w:proofErr w:type="spellStart"/>
            <w:r w:rsidRPr="00C13EE1">
              <w:rPr>
                <w:rFonts w:asciiTheme="majorHAnsi" w:hAnsiTheme="majorHAnsi" w:cstheme="majorHAnsi"/>
                <w:sz w:val="24"/>
              </w:rPr>
              <w:t>Thị</w:t>
            </w:r>
            <w:proofErr w:type="spellEnd"/>
            <w:r w:rsidRPr="00C13EE1">
              <w:rPr>
                <w:rFonts w:asciiTheme="majorHAnsi" w:hAnsiTheme="majorHAnsi" w:cstheme="majorHAnsi"/>
                <w:sz w:val="24"/>
              </w:rPr>
              <w:t xml:space="preserve"> Bão </w:t>
            </w:r>
            <w:proofErr w:type="spellStart"/>
            <w:r w:rsidRPr="00C13EE1">
              <w:rPr>
                <w:rFonts w:asciiTheme="majorHAnsi" w:hAnsiTheme="majorHAnsi" w:cstheme="majorHAnsi"/>
                <w:sz w:val="24"/>
              </w:rPr>
              <w:t>Bão</w:t>
            </w:r>
            <w:proofErr w:type="spellEnd"/>
          </w:p>
        </w:tc>
        <w:tc>
          <w:tcPr>
            <w:tcW w:w="3544" w:type="dxa"/>
            <w:vAlign w:val="center"/>
          </w:tcPr>
          <w:p w14:paraId="5FEEF2AD" w14:textId="77777777" w:rsidR="00D74D4C" w:rsidRPr="00C13EE1" w:rsidRDefault="00D74D4C" w:rsidP="00244563">
            <w:pPr>
              <w:spacing w:before="60" w:after="60" w:line="276" w:lineRule="auto"/>
              <w:jc w:val="center"/>
              <w:rPr>
                <w:rStyle w:val="Hyperlink"/>
                <w:rFonts w:asciiTheme="majorHAnsi" w:hAnsiTheme="majorHAnsi" w:cstheme="majorHAnsi"/>
                <w:noProof/>
                <w:sz w:val="24"/>
              </w:rPr>
            </w:pPr>
          </w:p>
        </w:tc>
      </w:tr>
    </w:tbl>
    <w:p w14:paraId="0739CFD3" w14:textId="77777777" w:rsidR="00D74D4C" w:rsidRPr="00C13EE1" w:rsidRDefault="00D74D4C" w:rsidP="00D74D4C">
      <w:pPr>
        <w:spacing w:before="60" w:after="60" w:line="276" w:lineRule="auto"/>
        <w:rPr>
          <w:rFonts w:asciiTheme="majorHAnsi" w:hAnsiTheme="majorHAnsi" w:cstheme="majorHAnsi"/>
          <w:sz w:val="24"/>
        </w:rPr>
      </w:pPr>
    </w:p>
    <w:p w14:paraId="401E9048" w14:textId="77777777" w:rsidR="00D40C55" w:rsidRPr="00C13EE1" w:rsidRDefault="00D40C55" w:rsidP="003513AD">
      <w:pPr>
        <w:spacing w:before="60" w:after="60" w:line="276" w:lineRule="auto"/>
        <w:rPr>
          <w:rFonts w:asciiTheme="majorHAnsi" w:hAnsiTheme="majorHAnsi" w:cstheme="majorHAnsi"/>
          <w:sz w:val="24"/>
        </w:rPr>
      </w:pPr>
    </w:p>
    <w:sectPr w:rsidR="00D40C55" w:rsidRPr="00C13EE1" w:rsidSect="008C0309">
      <w:pgSz w:w="16838" w:h="11906" w:orient="landscape" w:code="9"/>
      <w:pgMar w:top="1418" w:right="567" w:bottom="709" w:left="1134" w:header="567" w:footer="2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948756" w14:textId="77777777" w:rsidR="009406DC" w:rsidRDefault="009406DC">
      <w:r>
        <w:separator/>
      </w:r>
    </w:p>
  </w:endnote>
  <w:endnote w:type="continuationSeparator" w:id="0">
    <w:p w14:paraId="4C962F48" w14:textId="77777777" w:rsidR="009406DC" w:rsidRDefault="00940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NI-Helve">
    <w:charset w:val="00"/>
    <w:family w:val="auto"/>
    <w:pitch w:val="variable"/>
    <w:sig w:usb0="00000003" w:usb1="00000000" w:usb2="00000000" w:usb3="00000000" w:csb0="00000001" w:csb1="00000000"/>
  </w:font>
  <w:font w:name="VNI-Garam">
    <w:charset w:val="00"/>
    <w:family w:val="auto"/>
    <w:pitch w:val="variable"/>
    <w:sig w:usb0="00000007" w:usb1="00000000" w:usb2="00000000" w:usb3="00000000" w:csb0="00000013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897B2" w14:textId="77777777" w:rsidR="00D91CED" w:rsidRDefault="00D91CED" w:rsidP="00880B7F">
    <w:pPr>
      <w:pStyle w:val="Footer"/>
      <w:spacing w:before="0"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80"/>
      <w:gridCol w:w="2410"/>
      <w:gridCol w:w="2977"/>
      <w:gridCol w:w="1844"/>
    </w:tblGrid>
    <w:tr w:rsidR="00D91CED" w:rsidRPr="00A945DE" w14:paraId="52BFD422" w14:textId="77777777">
      <w:trPr>
        <w:trHeight w:val="137"/>
        <w:jc w:val="center"/>
      </w:trPr>
      <w:tc>
        <w:tcPr>
          <w:tcW w:w="2980" w:type="dxa"/>
          <w:vAlign w:val="center"/>
        </w:tcPr>
        <w:p w14:paraId="6E46D596" w14:textId="77777777" w:rsidR="00D91CED" w:rsidRPr="00C42604" w:rsidRDefault="00D91CED" w:rsidP="002A7767">
          <w:pPr>
            <w:snapToGrid w:val="0"/>
            <w:spacing w:before="0" w:after="0" w:line="288" w:lineRule="auto"/>
            <w:jc w:val="center"/>
            <w:rPr>
              <w:rFonts w:ascii="Times New Roman" w:hAnsi="Times New Roman"/>
              <w:b/>
              <w:bCs/>
              <w:iCs/>
              <w:szCs w:val="22"/>
            </w:rPr>
          </w:pPr>
          <w:proofErr w:type="spellStart"/>
          <w:r w:rsidRPr="00C42604">
            <w:rPr>
              <w:rFonts w:ascii="Times New Roman" w:hAnsi="Times New Roman"/>
              <w:b/>
              <w:szCs w:val="22"/>
            </w:rPr>
            <w:t>Mã</w:t>
          </w:r>
          <w:proofErr w:type="spellEnd"/>
          <w:r w:rsidRPr="00C42604">
            <w:rPr>
              <w:rFonts w:ascii="Times New Roman" w:hAnsi="Times New Roman"/>
              <w:b/>
              <w:szCs w:val="22"/>
            </w:rPr>
            <w:t xml:space="preserve"> </w:t>
          </w:r>
          <w:proofErr w:type="spellStart"/>
          <w:r w:rsidRPr="00C42604">
            <w:rPr>
              <w:rFonts w:ascii="Times New Roman" w:hAnsi="Times New Roman"/>
              <w:b/>
              <w:szCs w:val="22"/>
            </w:rPr>
            <w:t>số</w:t>
          </w:r>
          <w:proofErr w:type="spellEnd"/>
          <w:r w:rsidRPr="00C42604">
            <w:rPr>
              <w:rFonts w:ascii="Times New Roman" w:hAnsi="Times New Roman"/>
              <w:b/>
              <w:szCs w:val="22"/>
            </w:rPr>
            <w:t xml:space="preserve">: </w:t>
          </w:r>
        </w:p>
      </w:tc>
      <w:tc>
        <w:tcPr>
          <w:tcW w:w="2410" w:type="dxa"/>
          <w:vAlign w:val="center"/>
        </w:tcPr>
        <w:p w14:paraId="2E7CBFAC" w14:textId="77777777" w:rsidR="00D91CED" w:rsidRPr="00C42604" w:rsidRDefault="00D91CED" w:rsidP="00C5198E">
          <w:pPr>
            <w:pStyle w:val="Footer"/>
            <w:spacing w:before="0" w:after="0"/>
            <w:jc w:val="center"/>
            <w:rPr>
              <w:rFonts w:ascii="Times New Roman" w:hAnsi="Times New Roman"/>
              <w:b/>
              <w:szCs w:val="22"/>
            </w:rPr>
          </w:pPr>
          <w:proofErr w:type="spellStart"/>
          <w:r>
            <w:rPr>
              <w:rFonts w:ascii="Times New Roman" w:hAnsi="Times New Roman"/>
              <w:b/>
              <w:szCs w:val="22"/>
            </w:rPr>
            <w:t>Lần</w:t>
          </w:r>
          <w:proofErr w:type="spellEnd"/>
          <w:r>
            <w:rPr>
              <w:rFonts w:ascii="Times New Roman" w:hAnsi="Times New Roman"/>
              <w:b/>
              <w:szCs w:val="22"/>
            </w:rPr>
            <w:t xml:space="preserve"> ban </w:t>
          </w:r>
          <w:proofErr w:type="spellStart"/>
          <w:r>
            <w:rPr>
              <w:rFonts w:ascii="Times New Roman" w:hAnsi="Times New Roman"/>
              <w:b/>
              <w:szCs w:val="22"/>
            </w:rPr>
            <w:t>hành</w:t>
          </w:r>
          <w:proofErr w:type="spellEnd"/>
          <w:r>
            <w:rPr>
              <w:rFonts w:ascii="Times New Roman" w:hAnsi="Times New Roman"/>
              <w:b/>
              <w:szCs w:val="22"/>
            </w:rPr>
            <w:t>: 03</w:t>
          </w:r>
        </w:p>
      </w:tc>
      <w:tc>
        <w:tcPr>
          <w:tcW w:w="2977" w:type="dxa"/>
          <w:vAlign w:val="center"/>
        </w:tcPr>
        <w:p w14:paraId="02D1FDC8" w14:textId="77777777" w:rsidR="00D91CED" w:rsidRPr="00C42604" w:rsidRDefault="00D91CED" w:rsidP="00C5198E">
          <w:pPr>
            <w:pStyle w:val="Footer"/>
            <w:spacing w:before="0" w:after="0"/>
            <w:jc w:val="center"/>
            <w:rPr>
              <w:rFonts w:ascii="Times New Roman" w:hAnsi="Times New Roman"/>
              <w:b/>
              <w:szCs w:val="22"/>
            </w:rPr>
          </w:pPr>
          <w:proofErr w:type="spellStart"/>
          <w:r w:rsidRPr="00C42604">
            <w:rPr>
              <w:rFonts w:ascii="Times New Roman" w:hAnsi="Times New Roman"/>
              <w:b/>
              <w:szCs w:val="22"/>
            </w:rPr>
            <w:t>Ngày</w:t>
          </w:r>
          <w:proofErr w:type="spellEnd"/>
          <w:r w:rsidRPr="00C42604">
            <w:rPr>
              <w:rFonts w:ascii="Times New Roman" w:hAnsi="Times New Roman"/>
              <w:b/>
              <w:szCs w:val="22"/>
            </w:rPr>
            <w:t xml:space="preserve"> </w:t>
          </w:r>
          <w:proofErr w:type="spellStart"/>
          <w:r w:rsidRPr="00C42604">
            <w:rPr>
              <w:rFonts w:ascii="Times New Roman" w:hAnsi="Times New Roman"/>
              <w:b/>
              <w:szCs w:val="22"/>
            </w:rPr>
            <w:t>hiệu</w:t>
          </w:r>
          <w:proofErr w:type="spellEnd"/>
          <w:r w:rsidRPr="00C42604">
            <w:rPr>
              <w:rFonts w:ascii="Times New Roman" w:hAnsi="Times New Roman"/>
              <w:b/>
              <w:szCs w:val="22"/>
            </w:rPr>
            <w:t xml:space="preserve"> </w:t>
          </w:r>
          <w:proofErr w:type="spellStart"/>
          <w:r w:rsidRPr="00C42604">
            <w:rPr>
              <w:rFonts w:ascii="Times New Roman" w:hAnsi="Times New Roman"/>
              <w:b/>
              <w:szCs w:val="22"/>
            </w:rPr>
            <w:t>lực</w:t>
          </w:r>
          <w:proofErr w:type="spellEnd"/>
          <w:r w:rsidRPr="00C42604">
            <w:rPr>
              <w:rFonts w:ascii="Times New Roman" w:hAnsi="Times New Roman"/>
              <w:b/>
              <w:szCs w:val="22"/>
            </w:rPr>
            <w:t xml:space="preserve">: </w:t>
          </w:r>
          <w:r>
            <w:rPr>
              <w:rFonts w:ascii="Times New Roman" w:hAnsi="Times New Roman"/>
              <w:b/>
              <w:szCs w:val="22"/>
            </w:rPr>
            <w:t>09</w:t>
          </w:r>
          <w:r w:rsidRPr="00C42604">
            <w:rPr>
              <w:rFonts w:ascii="Times New Roman" w:hAnsi="Times New Roman"/>
              <w:b/>
              <w:szCs w:val="22"/>
            </w:rPr>
            <w:t>/0</w:t>
          </w:r>
          <w:r>
            <w:rPr>
              <w:rFonts w:ascii="Times New Roman" w:hAnsi="Times New Roman"/>
              <w:b/>
              <w:szCs w:val="22"/>
            </w:rPr>
            <w:t>5</w:t>
          </w:r>
          <w:r w:rsidRPr="00C42604">
            <w:rPr>
              <w:rFonts w:ascii="Times New Roman" w:hAnsi="Times New Roman"/>
              <w:b/>
              <w:szCs w:val="22"/>
            </w:rPr>
            <w:t>/2013</w:t>
          </w:r>
        </w:p>
      </w:tc>
      <w:tc>
        <w:tcPr>
          <w:tcW w:w="1844" w:type="dxa"/>
          <w:vAlign w:val="center"/>
        </w:tcPr>
        <w:p w14:paraId="4D01A265" w14:textId="1CB0DD02" w:rsidR="00D91CED" w:rsidRPr="00C42604" w:rsidRDefault="00D91CED" w:rsidP="00C5198E">
          <w:pPr>
            <w:pStyle w:val="Footer"/>
            <w:spacing w:before="0" w:after="0"/>
            <w:jc w:val="center"/>
            <w:rPr>
              <w:rFonts w:ascii="Times New Roman" w:hAnsi="Times New Roman"/>
              <w:b/>
              <w:szCs w:val="22"/>
            </w:rPr>
          </w:pPr>
          <w:r w:rsidRPr="00C42604">
            <w:rPr>
              <w:rFonts w:ascii="Times New Roman" w:hAnsi="Times New Roman"/>
              <w:b/>
              <w:szCs w:val="22"/>
            </w:rPr>
            <w:t xml:space="preserve">Trang: </w: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begin"/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instrText xml:space="preserve"> PAGE </w:instrTex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separate"/>
          </w:r>
          <w:r>
            <w:rPr>
              <w:rStyle w:val="PageNumber"/>
              <w:rFonts w:ascii="Times New Roman" w:hAnsi="Times New Roman"/>
              <w:b/>
              <w:noProof/>
              <w:szCs w:val="22"/>
            </w:rPr>
            <w:t>1</w: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end"/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t>/</w: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begin"/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instrText xml:space="preserve"> NUMPAGES </w:instrTex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separate"/>
          </w:r>
          <w:r w:rsidR="001C03FC">
            <w:rPr>
              <w:rStyle w:val="PageNumber"/>
              <w:rFonts w:ascii="Times New Roman" w:hAnsi="Times New Roman"/>
              <w:b/>
              <w:noProof/>
              <w:szCs w:val="22"/>
            </w:rPr>
            <w:t>1</w: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end"/>
          </w:r>
        </w:p>
      </w:tc>
    </w:tr>
  </w:tbl>
  <w:p w14:paraId="243A0C39" w14:textId="77777777" w:rsidR="00D91CED" w:rsidRDefault="00D91CED" w:rsidP="00C42F3F">
    <w:pPr>
      <w:pStyle w:val="Footer"/>
      <w:spacing w:before="0"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135B4" w14:textId="77777777" w:rsidR="009406DC" w:rsidRDefault="009406DC">
      <w:r>
        <w:separator/>
      </w:r>
    </w:p>
  </w:footnote>
  <w:footnote w:type="continuationSeparator" w:id="0">
    <w:p w14:paraId="1B9ECE03" w14:textId="77777777" w:rsidR="009406DC" w:rsidRDefault="009406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969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737"/>
      <w:gridCol w:w="8905"/>
      <w:gridCol w:w="3391"/>
    </w:tblGrid>
    <w:tr w:rsidR="00653858" w:rsidRPr="003C4483" w14:paraId="6112DA66" w14:textId="77777777" w:rsidTr="00653858">
      <w:trPr>
        <w:cantSplit/>
        <w:trHeight w:val="397"/>
        <w:jc w:val="center"/>
      </w:trPr>
      <w:tc>
        <w:tcPr>
          <w:tcW w:w="910" w:type="pct"/>
          <w:vMerge w:val="restart"/>
          <w:vAlign w:val="center"/>
        </w:tcPr>
        <w:p w14:paraId="5FC665C3" w14:textId="6927B639" w:rsidR="00653858" w:rsidRPr="003C4483" w:rsidRDefault="00653858" w:rsidP="00D74D4C">
          <w:pPr>
            <w:widowControl w:val="0"/>
            <w:tabs>
              <w:tab w:val="left" w:pos="2520"/>
            </w:tabs>
            <w:autoSpaceDE w:val="0"/>
            <w:autoSpaceDN w:val="0"/>
            <w:adjustRightInd w:val="0"/>
            <w:spacing w:afterLines="60" w:after="144"/>
            <w:rPr>
              <w:rFonts w:asciiTheme="majorHAnsi" w:hAnsiTheme="majorHAnsi" w:cstheme="majorHAnsi"/>
            </w:rPr>
          </w:pPr>
          <w:r>
            <w:rPr>
              <w:noProof/>
            </w:rPr>
            <w:drawing>
              <wp:inline distT="0" distB="0" distL="0" distR="0" wp14:anchorId="33869295" wp14:editId="4CB22ADB">
                <wp:extent cx="1601054" cy="495300"/>
                <wp:effectExtent l="0" t="0" r="0" b="0"/>
                <wp:docPr id="18582218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4959" cy="4965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62" w:type="pct"/>
          <w:vAlign w:val="center"/>
        </w:tcPr>
        <w:p w14:paraId="593AE10D" w14:textId="71675182" w:rsidR="00653858" w:rsidRPr="006B60DF" w:rsidRDefault="00653858" w:rsidP="006B60DF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/>
            <w:jc w:val="center"/>
            <w:rPr>
              <w:rFonts w:asciiTheme="majorHAnsi" w:hAnsiTheme="majorHAnsi" w:cstheme="majorHAnsi"/>
              <w:b/>
              <w:sz w:val="24"/>
            </w:rPr>
          </w:pPr>
          <w:r w:rsidRPr="006B60DF">
            <w:rPr>
              <w:rFonts w:asciiTheme="majorHAnsi" w:hAnsiTheme="majorHAnsi" w:cstheme="majorHAnsi"/>
              <w:b/>
              <w:sz w:val="24"/>
            </w:rPr>
            <w:t>BỆNH VIỆN Đ</w:t>
          </w:r>
          <w:r>
            <w:rPr>
              <w:rFonts w:asciiTheme="majorHAnsi" w:hAnsiTheme="majorHAnsi" w:cstheme="majorHAnsi"/>
              <w:b/>
              <w:sz w:val="24"/>
            </w:rPr>
            <w:t>A KHOA QUỐC TẾ</w:t>
          </w:r>
          <w:r w:rsidRPr="006B60DF">
            <w:rPr>
              <w:rFonts w:asciiTheme="majorHAnsi" w:hAnsiTheme="majorHAnsi" w:cstheme="majorHAnsi"/>
              <w:b/>
              <w:sz w:val="24"/>
            </w:rPr>
            <w:t xml:space="preserve"> HOÀN MỸ THỦ ĐỨC</w:t>
          </w:r>
        </w:p>
        <w:p w14:paraId="42D88930" w14:textId="77777777" w:rsidR="00653858" w:rsidRPr="003C4483" w:rsidRDefault="00653858" w:rsidP="006B60DF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/>
            <w:jc w:val="center"/>
            <w:rPr>
              <w:rFonts w:asciiTheme="majorHAnsi" w:hAnsiTheme="majorHAnsi" w:cstheme="majorHAnsi"/>
              <w:bCs/>
              <w:color w:val="000000"/>
            </w:rPr>
          </w:pPr>
          <w:r w:rsidRPr="006B60DF">
            <w:rPr>
              <w:rFonts w:asciiTheme="majorHAnsi" w:hAnsiTheme="majorHAnsi" w:cstheme="majorHAnsi"/>
              <w:b/>
              <w:sz w:val="24"/>
            </w:rPr>
            <w:t>KHOA XÉT NGHIỆM</w:t>
          </w:r>
        </w:p>
      </w:tc>
      <w:tc>
        <w:tcPr>
          <w:tcW w:w="1128" w:type="pct"/>
          <w:vAlign w:val="center"/>
        </w:tcPr>
        <w:p w14:paraId="161B12C9" w14:textId="30475E40" w:rsidR="00653858" w:rsidRPr="00C97648" w:rsidRDefault="00653858" w:rsidP="00C97648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rPr>
              <w:rFonts w:asciiTheme="majorHAnsi" w:hAnsiTheme="majorHAnsi" w:cstheme="majorHAnsi"/>
              <w:sz w:val="24"/>
              <w:szCs w:val="28"/>
            </w:rPr>
          </w:pPr>
          <w:proofErr w:type="spellStart"/>
          <w:r w:rsidRPr="00C97648">
            <w:rPr>
              <w:rFonts w:asciiTheme="majorHAnsi" w:hAnsiTheme="majorHAnsi" w:cstheme="majorHAnsi"/>
              <w:sz w:val="24"/>
              <w:szCs w:val="28"/>
            </w:rPr>
            <w:t>Mã</w:t>
          </w:r>
          <w:proofErr w:type="spellEnd"/>
          <w:r w:rsidRPr="00C97648">
            <w:rPr>
              <w:rFonts w:asciiTheme="majorHAnsi" w:hAnsiTheme="majorHAnsi" w:cstheme="majorHAnsi"/>
              <w:sz w:val="24"/>
              <w:szCs w:val="28"/>
            </w:rPr>
            <w:t xml:space="preserve"> </w:t>
          </w:r>
          <w:proofErr w:type="spellStart"/>
          <w:r w:rsidRPr="00C97648">
            <w:rPr>
              <w:rFonts w:asciiTheme="majorHAnsi" w:hAnsiTheme="majorHAnsi" w:cstheme="majorHAnsi"/>
              <w:sz w:val="24"/>
              <w:szCs w:val="28"/>
            </w:rPr>
            <w:t>tài</w:t>
          </w:r>
          <w:proofErr w:type="spellEnd"/>
          <w:r w:rsidRPr="00C97648">
            <w:rPr>
              <w:rFonts w:asciiTheme="majorHAnsi" w:hAnsiTheme="majorHAnsi" w:cstheme="majorHAnsi"/>
              <w:sz w:val="24"/>
              <w:szCs w:val="28"/>
            </w:rPr>
            <w:t xml:space="preserve"> </w:t>
          </w:r>
          <w:proofErr w:type="spellStart"/>
          <w:r w:rsidRPr="00C97648">
            <w:rPr>
              <w:rFonts w:asciiTheme="majorHAnsi" w:hAnsiTheme="majorHAnsi" w:cstheme="majorHAnsi"/>
              <w:sz w:val="24"/>
              <w:szCs w:val="28"/>
            </w:rPr>
            <w:t>liệu</w:t>
          </w:r>
          <w:proofErr w:type="spellEnd"/>
          <w:r w:rsidRPr="00C97648">
            <w:rPr>
              <w:rFonts w:asciiTheme="majorHAnsi" w:hAnsiTheme="majorHAnsi" w:cstheme="majorHAnsi"/>
              <w:sz w:val="24"/>
              <w:szCs w:val="28"/>
            </w:rPr>
            <w:t xml:space="preserve">: </w:t>
          </w:r>
        </w:p>
        <w:p w14:paraId="7A77CD7B" w14:textId="7387D073" w:rsidR="00653858" w:rsidRPr="00A74F73" w:rsidRDefault="00653858" w:rsidP="00C97648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rPr>
              <w:rFonts w:asciiTheme="majorHAnsi" w:hAnsiTheme="majorHAnsi" w:cstheme="majorHAnsi"/>
            </w:rPr>
          </w:pPr>
          <w:r w:rsidRPr="00C97648">
            <w:rPr>
              <w:rFonts w:asciiTheme="majorHAnsi" w:hAnsiTheme="majorHAnsi" w:cstheme="majorHAnsi"/>
              <w:sz w:val="24"/>
              <w:szCs w:val="28"/>
            </w:rPr>
            <w:t>HMTD-LAB-SOP-0006.F02</w:t>
          </w:r>
        </w:p>
      </w:tc>
    </w:tr>
    <w:tr w:rsidR="00653858" w:rsidRPr="003C4483" w14:paraId="0C24D5CF" w14:textId="77777777" w:rsidTr="00653858">
      <w:trPr>
        <w:cantSplit/>
        <w:trHeight w:val="448"/>
        <w:jc w:val="center"/>
      </w:trPr>
      <w:tc>
        <w:tcPr>
          <w:tcW w:w="910" w:type="pct"/>
          <w:vMerge/>
          <w:vAlign w:val="center"/>
        </w:tcPr>
        <w:p w14:paraId="2B51587E" w14:textId="77777777" w:rsidR="00653858" w:rsidRPr="003C4483" w:rsidRDefault="00653858" w:rsidP="004B19EF">
          <w:pPr>
            <w:widowControl w:val="0"/>
            <w:tabs>
              <w:tab w:val="left" w:pos="2520"/>
            </w:tabs>
            <w:autoSpaceDE w:val="0"/>
            <w:autoSpaceDN w:val="0"/>
            <w:adjustRightInd w:val="0"/>
            <w:spacing w:afterLines="60" w:after="144"/>
            <w:jc w:val="center"/>
            <w:rPr>
              <w:rFonts w:asciiTheme="majorHAnsi" w:hAnsiTheme="majorHAnsi" w:cstheme="majorHAnsi"/>
            </w:rPr>
          </w:pPr>
        </w:p>
      </w:tc>
      <w:tc>
        <w:tcPr>
          <w:tcW w:w="2962" w:type="pct"/>
          <w:vMerge w:val="restart"/>
          <w:vAlign w:val="center"/>
        </w:tcPr>
        <w:p w14:paraId="6ABCA0A7" w14:textId="300C4A2E" w:rsidR="00653858" w:rsidRPr="006B60DF" w:rsidRDefault="00653858" w:rsidP="006B60DF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/>
            <w:jc w:val="center"/>
            <w:rPr>
              <w:rFonts w:asciiTheme="minorHAnsi" w:hAnsiTheme="minorHAnsi" w:cstheme="minorHAnsi"/>
              <w:b/>
              <w:color w:val="000000"/>
            </w:rPr>
          </w:pPr>
          <w:r w:rsidRPr="006B60DF">
            <w:rPr>
              <w:rFonts w:asciiTheme="minorHAnsi" w:hAnsiTheme="minorHAnsi" w:cstheme="minorHAnsi"/>
              <w:b/>
              <w:bCs/>
              <w:color w:val="0070C0"/>
              <w:sz w:val="28"/>
              <w:szCs w:val="28"/>
            </w:rPr>
            <w:t>LÝ LỊCH THIẾT BỊ</w:t>
          </w:r>
        </w:p>
      </w:tc>
      <w:tc>
        <w:tcPr>
          <w:tcW w:w="1128" w:type="pct"/>
          <w:vAlign w:val="center"/>
        </w:tcPr>
        <w:p w14:paraId="616C206D" w14:textId="5A4EC965" w:rsidR="00653858" w:rsidRPr="00C97648" w:rsidRDefault="00653858" w:rsidP="00A74F73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rPr>
              <w:rFonts w:asciiTheme="majorHAnsi" w:hAnsiTheme="majorHAnsi" w:cstheme="majorHAnsi"/>
              <w:sz w:val="24"/>
              <w:szCs w:val="28"/>
            </w:rPr>
          </w:pPr>
          <w:proofErr w:type="spellStart"/>
          <w:r w:rsidRPr="00C97648">
            <w:rPr>
              <w:rFonts w:asciiTheme="majorHAnsi" w:hAnsiTheme="majorHAnsi" w:cstheme="majorHAnsi"/>
              <w:sz w:val="24"/>
              <w:szCs w:val="28"/>
            </w:rPr>
            <w:t>Lần</w:t>
          </w:r>
          <w:proofErr w:type="spellEnd"/>
          <w:r w:rsidRPr="00C97648">
            <w:rPr>
              <w:rFonts w:asciiTheme="majorHAnsi" w:hAnsiTheme="majorHAnsi" w:cstheme="majorHAnsi"/>
              <w:sz w:val="24"/>
              <w:szCs w:val="28"/>
            </w:rPr>
            <w:t xml:space="preserve"> </w:t>
          </w:r>
          <w:proofErr w:type="spellStart"/>
          <w:r w:rsidRPr="00C97648">
            <w:rPr>
              <w:rFonts w:asciiTheme="majorHAnsi" w:hAnsiTheme="majorHAnsi" w:cstheme="majorHAnsi"/>
              <w:sz w:val="24"/>
              <w:szCs w:val="28"/>
            </w:rPr>
            <w:t>soát</w:t>
          </w:r>
          <w:proofErr w:type="spellEnd"/>
          <w:r w:rsidRPr="00C97648">
            <w:rPr>
              <w:rFonts w:asciiTheme="majorHAnsi" w:hAnsiTheme="majorHAnsi" w:cstheme="majorHAnsi"/>
              <w:sz w:val="24"/>
              <w:szCs w:val="28"/>
            </w:rPr>
            <w:t xml:space="preserve"> </w:t>
          </w:r>
          <w:proofErr w:type="spellStart"/>
          <w:r w:rsidRPr="00C97648">
            <w:rPr>
              <w:rFonts w:asciiTheme="majorHAnsi" w:hAnsiTheme="majorHAnsi" w:cstheme="majorHAnsi"/>
              <w:sz w:val="24"/>
              <w:szCs w:val="28"/>
            </w:rPr>
            <w:t>xét</w:t>
          </w:r>
          <w:proofErr w:type="spellEnd"/>
          <w:r w:rsidRPr="00C97648">
            <w:rPr>
              <w:rFonts w:asciiTheme="majorHAnsi" w:hAnsiTheme="majorHAnsi" w:cstheme="majorHAnsi"/>
              <w:sz w:val="24"/>
              <w:szCs w:val="28"/>
            </w:rPr>
            <w:t>: 01</w:t>
          </w:r>
        </w:p>
      </w:tc>
    </w:tr>
    <w:tr w:rsidR="00653858" w:rsidRPr="003C4483" w14:paraId="3344FB3E" w14:textId="77777777" w:rsidTr="00653858">
      <w:trPr>
        <w:cantSplit/>
        <w:trHeight w:val="448"/>
        <w:jc w:val="center"/>
      </w:trPr>
      <w:tc>
        <w:tcPr>
          <w:tcW w:w="910" w:type="pct"/>
          <w:vMerge/>
          <w:vAlign w:val="center"/>
        </w:tcPr>
        <w:p w14:paraId="7C2B225D" w14:textId="77777777" w:rsidR="00653858" w:rsidRPr="003C4483" w:rsidRDefault="00653858" w:rsidP="00653858">
          <w:pPr>
            <w:widowControl w:val="0"/>
            <w:tabs>
              <w:tab w:val="left" w:pos="2520"/>
            </w:tabs>
            <w:autoSpaceDE w:val="0"/>
            <w:autoSpaceDN w:val="0"/>
            <w:adjustRightInd w:val="0"/>
            <w:spacing w:afterLines="60" w:after="144"/>
            <w:jc w:val="center"/>
            <w:rPr>
              <w:rFonts w:asciiTheme="majorHAnsi" w:hAnsiTheme="majorHAnsi" w:cstheme="majorHAnsi"/>
            </w:rPr>
          </w:pPr>
        </w:p>
      </w:tc>
      <w:tc>
        <w:tcPr>
          <w:tcW w:w="2962" w:type="pct"/>
          <w:vMerge/>
          <w:vAlign w:val="center"/>
        </w:tcPr>
        <w:p w14:paraId="1DD24485" w14:textId="77777777" w:rsidR="00653858" w:rsidRPr="003C4483" w:rsidRDefault="00653858" w:rsidP="00653858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afterLines="60" w:after="144"/>
            <w:jc w:val="center"/>
            <w:rPr>
              <w:rFonts w:asciiTheme="majorHAnsi" w:hAnsiTheme="majorHAnsi" w:cstheme="majorHAnsi"/>
              <w:b/>
            </w:rPr>
          </w:pPr>
        </w:p>
      </w:tc>
      <w:tc>
        <w:tcPr>
          <w:tcW w:w="1128" w:type="pct"/>
          <w:vAlign w:val="center"/>
        </w:tcPr>
        <w:p w14:paraId="269B6A2D" w14:textId="1ECDD692" w:rsidR="00653858" w:rsidRPr="00C97648" w:rsidRDefault="00653858" w:rsidP="00653858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rPr>
              <w:rFonts w:asciiTheme="majorHAnsi" w:hAnsiTheme="majorHAnsi" w:cstheme="majorHAnsi"/>
              <w:sz w:val="24"/>
              <w:szCs w:val="28"/>
            </w:rPr>
          </w:pPr>
          <w:proofErr w:type="spellStart"/>
          <w:r w:rsidRPr="00062280">
            <w:rPr>
              <w:rFonts w:asciiTheme="majorHAnsi" w:hAnsiTheme="majorHAnsi" w:cstheme="majorHAnsi"/>
              <w:sz w:val="24"/>
            </w:rPr>
            <w:t>Hiệu</w:t>
          </w:r>
          <w:proofErr w:type="spellEnd"/>
          <w:r w:rsidRPr="00062280">
            <w:rPr>
              <w:rFonts w:asciiTheme="majorHAnsi" w:hAnsiTheme="majorHAnsi" w:cstheme="majorHAnsi"/>
              <w:sz w:val="24"/>
            </w:rPr>
            <w:t xml:space="preserve"> </w:t>
          </w:r>
          <w:proofErr w:type="spellStart"/>
          <w:r w:rsidRPr="00062280">
            <w:rPr>
              <w:rFonts w:asciiTheme="majorHAnsi" w:hAnsiTheme="majorHAnsi" w:cstheme="majorHAnsi"/>
              <w:sz w:val="24"/>
            </w:rPr>
            <w:t>lực</w:t>
          </w:r>
          <w:proofErr w:type="spellEnd"/>
          <w:r w:rsidRPr="00062280">
            <w:rPr>
              <w:rFonts w:asciiTheme="majorHAnsi" w:hAnsiTheme="majorHAnsi" w:cstheme="majorHAnsi"/>
              <w:sz w:val="24"/>
            </w:rPr>
            <w:t>: 01/12/2025</w:t>
          </w:r>
        </w:p>
      </w:tc>
    </w:tr>
    <w:tr w:rsidR="00653858" w:rsidRPr="003C4483" w14:paraId="52894AF7" w14:textId="77777777" w:rsidTr="00653858">
      <w:trPr>
        <w:cantSplit/>
        <w:trHeight w:val="448"/>
        <w:jc w:val="center"/>
      </w:trPr>
      <w:tc>
        <w:tcPr>
          <w:tcW w:w="910" w:type="pct"/>
          <w:vMerge/>
          <w:vAlign w:val="center"/>
        </w:tcPr>
        <w:p w14:paraId="130B7ACC" w14:textId="77777777" w:rsidR="00653858" w:rsidRPr="003C4483" w:rsidRDefault="00653858" w:rsidP="00653858">
          <w:pPr>
            <w:widowControl w:val="0"/>
            <w:tabs>
              <w:tab w:val="left" w:pos="2520"/>
            </w:tabs>
            <w:autoSpaceDE w:val="0"/>
            <w:autoSpaceDN w:val="0"/>
            <w:adjustRightInd w:val="0"/>
            <w:spacing w:afterLines="60" w:after="144"/>
            <w:jc w:val="center"/>
            <w:rPr>
              <w:rFonts w:asciiTheme="majorHAnsi" w:hAnsiTheme="majorHAnsi" w:cstheme="majorHAnsi"/>
            </w:rPr>
          </w:pPr>
        </w:p>
      </w:tc>
      <w:tc>
        <w:tcPr>
          <w:tcW w:w="2962" w:type="pct"/>
          <w:vMerge/>
          <w:vAlign w:val="center"/>
        </w:tcPr>
        <w:p w14:paraId="3A72A047" w14:textId="77777777" w:rsidR="00653858" w:rsidRPr="003C4483" w:rsidRDefault="00653858" w:rsidP="00653858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afterLines="60" w:after="144"/>
            <w:jc w:val="center"/>
            <w:rPr>
              <w:rFonts w:asciiTheme="majorHAnsi" w:hAnsiTheme="majorHAnsi" w:cstheme="majorHAnsi"/>
              <w:b/>
            </w:rPr>
          </w:pPr>
        </w:p>
      </w:tc>
      <w:tc>
        <w:tcPr>
          <w:tcW w:w="1128" w:type="pct"/>
          <w:vAlign w:val="center"/>
        </w:tcPr>
        <w:p w14:paraId="5A7B9829" w14:textId="59AD5609" w:rsidR="00653858" w:rsidRPr="00C97648" w:rsidRDefault="00653858" w:rsidP="00653858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rPr>
              <w:rFonts w:asciiTheme="majorHAnsi" w:hAnsiTheme="majorHAnsi" w:cstheme="majorHAnsi"/>
              <w:sz w:val="24"/>
              <w:szCs w:val="28"/>
            </w:rPr>
          </w:pPr>
          <w:proofErr w:type="spellStart"/>
          <w:r w:rsidRPr="00062280">
            <w:rPr>
              <w:rFonts w:asciiTheme="majorHAnsi" w:hAnsiTheme="majorHAnsi" w:cstheme="majorHAnsi"/>
              <w:sz w:val="24"/>
            </w:rPr>
            <w:t>Số</w:t>
          </w:r>
          <w:proofErr w:type="spellEnd"/>
          <w:r w:rsidRPr="00062280">
            <w:rPr>
              <w:rFonts w:asciiTheme="majorHAnsi" w:hAnsiTheme="majorHAnsi" w:cstheme="majorHAnsi"/>
              <w:sz w:val="24"/>
            </w:rPr>
            <w:t xml:space="preserve"> </w:t>
          </w:r>
          <w:proofErr w:type="spellStart"/>
          <w:r w:rsidRPr="00062280">
            <w:rPr>
              <w:rFonts w:asciiTheme="majorHAnsi" w:hAnsiTheme="majorHAnsi" w:cstheme="majorHAnsi"/>
              <w:sz w:val="24"/>
            </w:rPr>
            <w:t>trang</w:t>
          </w:r>
          <w:proofErr w:type="spellEnd"/>
          <w:r w:rsidRPr="00062280">
            <w:rPr>
              <w:rFonts w:asciiTheme="majorHAnsi" w:hAnsiTheme="majorHAnsi" w:cstheme="majorHAnsi"/>
              <w:sz w:val="24"/>
            </w:rPr>
            <w:t xml:space="preserve">: </w: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begin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instrText xml:space="preserve"> PAGE  \* Arabic  \* MERGEFORMAT </w:instrTex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separate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t>7</w: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end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t>/</w: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begin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instrText xml:space="preserve"> NUMPAGES  \* Arabic  \* MERGEFORMAT </w:instrTex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separate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t>20</w: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end"/>
          </w:r>
        </w:p>
      </w:tc>
    </w:tr>
  </w:tbl>
  <w:p w14:paraId="4007449F" w14:textId="77777777" w:rsidR="00D91CED" w:rsidRPr="00C42604" w:rsidRDefault="00D91CED" w:rsidP="00C42604">
    <w:pPr>
      <w:pStyle w:val="Header"/>
      <w:spacing w:before="0" w:after="0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4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286"/>
      <w:gridCol w:w="7955"/>
    </w:tblGrid>
    <w:tr w:rsidR="00D91CED" w:rsidRPr="00CB2EED" w14:paraId="6C9F1F1A" w14:textId="77777777">
      <w:trPr>
        <w:trHeight w:val="696"/>
        <w:jc w:val="center"/>
      </w:trPr>
      <w:tc>
        <w:tcPr>
          <w:tcW w:w="2286" w:type="dxa"/>
          <w:vAlign w:val="center"/>
        </w:tcPr>
        <w:p w14:paraId="6C29426D" w14:textId="77777777" w:rsidR="00D91CED" w:rsidRPr="002A7767" w:rsidRDefault="00D91CED" w:rsidP="003A2871">
          <w:pPr>
            <w:pStyle w:val="Header"/>
            <w:tabs>
              <w:tab w:val="clear" w:pos="8640"/>
            </w:tabs>
            <w:snapToGrid w:val="0"/>
            <w:spacing w:before="0" w:after="0" w:line="288" w:lineRule="auto"/>
            <w:rPr>
              <w:rFonts w:cs="Arial"/>
            </w:rPr>
          </w:pPr>
          <w:r>
            <w:rPr>
              <w:rFonts w:cs="Arial"/>
            </w:rPr>
            <w:t>IMAGE</w:t>
          </w:r>
        </w:p>
      </w:tc>
      <w:tc>
        <w:tcPr>
          <w:tcW w:w="7955" w:type="dxa"/>
          <w:vAlign w:val="center"/>
        </w:tcPr>
        <w:p w14:paraId="05E63C2C" w14:textId="77777777" w:rsidR="00D91CED" w:rsidRPr="002A7767" w:rsidRDefault="00D91CED" w:rsidP="003A2871">
          <w:pPr>
            <w:pStyle w:val="Header"/>
            <w:spacing w:before="0" w:after="0" w:line="288" w:lineRule="auto"/>
            <w:ind w:left="-108" w:right="-91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>
            <w:rPr>
              <w:rFonts w:ascii="Times New Roman" w:hAnsi="Times New Roman"/>
              <w:b/>
              <w:sz w:val="28"/>
              <w:szCs w:val="28"/>
            </w:rPr>
            <w:t>NAME OF COMPANY</w:t>
          </w:r>
        </w:p>
      </w:tc>
    </w:tr>
  </w:tbl>
  <w:p w14:paraId="2F790E59" w14:textId="77777777" w:rsidR="00D91CED" w:rsidRPr="007030BE" w:rsidRDefault="00D91CED" w:rsidP="00043BBA">
    <w:pPr>
      <w:pStyle w:val="Header"/>
      <w:spacing w:before="0" w:after="0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452AC604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sz w:val="22"/>
        <w:szCs w:val="22"/>
      </w:rPr>
    </w:lvl>
    <w:lvl w:ilvl="1">
      <w:start w:val="1"/>
      <w:numFmt w:val="decimal"/>
      <w:lvlText w:val="4.%2"/>
      <w:lvlJc w:val="left"/>
      <w:pPr>
        <w:tabs>
          <w:tab w:val="num" w:pos="792"/>
        </w:tabs>
        <w:ind w:left="792" w:hanging="432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224" w:hanging="504"/>
      </w:pPr>
      <w:rPr>
        <w:rFonts w:hint="default"/>
        <w:b/>
        <w:i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upperRoman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2.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lowerLetter"/>
      <w:lvlText w:val="%1."/>
      <w:lvlJc w:val="left"/>
      <w:pPr>
        <w:tabs>
          <w:tab w:val="num" w:pos="2460"/>
        </w:tabs>
        <w:ind w:left="2460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lef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lef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lef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lowerLetter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lef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lef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2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ascii="Arial" w:eastAsia="Times New Roman" w:hAnsi="Arial" w:cs="Arial"/>
      </w:rPr>
    </w:lvl>
    <w:lvl w:ilvl="3">
      <w:start w:val="1"/>
      <w:numFmt w:val="lowerLetter"/>
      <w:lvlText w:val="%4."/>
      <w:lvlJc w:val="left"/>
      <w:pPr>
        <w:tabs>
          <w:tab w:val="num" w:pos="3690"/>
        </w:tabs>
        <w:ind w:left="3690" w:hanging="117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lowerLetter"/>
      <w:lvlText w:val="%1."/>
      <w:lvlJc w:val="left"/>
      <w:pPr>
        <w:tabs>
          <w:tab w:val="num" w:pos="1260"/>
        </w:tabs>
        <w:ind w:left="1260" w:hanging="360"/>
      </w:p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B"/>
    <w:multiLevelType w:val="multilevel"/>
    <w:tmpl w:val="0000000B"/>
    <w:name w:val="WW8Num18"/>
    <w:lvl w:ilvl="0">
      <w:numFmt w:val="bullet"/>
      <w:lvlText w:val="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0000000C"/>
    <w:multiLevelType w:val="multilevel"/>
    <w:tmpl w:val="2030360C"/>
    <w:name w:val="WW8Num21"/>
    <w:lvl w:ilvl="0">
      <w:numFmt w:val="bullet"/>
      <w:lvlText w:val="-"/>
      <w:lvlJc w:val="left"/>
      <w:pPr>
        <w:tabs>
          <w:tab w:val="num" w:pos="227"/>
        </w:tabs>
        <w:ind w:left="0" w:firstLine="227"/>
      </w:pPr>
      <w:rPr>
        <w:rFonts w:ascii="Arial" w:hAnsi="Arial" w:cs="Arial" w:hint="default"/>
        <w:b w:val="0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1" w15:restartNumberingAfterBreak="0">
    <w:nsid w:val="0000000D"/>
    <w:multiLevelType w:val="multilevel"/>
    <w:tmpl w:val="0000000D"/>
    <w:name w:val="WW8Num22"/>
    <w:lvl w:ilvl="0">
      <w:start w:val="1"/>
      <w:numFmt w:val="upperLetter"/>
      <w:lvlText w:val="%1)"/>
      <w:lvlJc w:val="left"/>
      <w:pPr>
        <w:tabs>
          <w:tab w:val="num" w:pos="0"/>
        </w:tabs>
        <w:ind w:left="0" w:firstLine="0"/>
      </w:pPr>
    </w:lvl>
    <w:lvl w:ilvl="1">
      <w:start w:val="1"/>
      <w:numFmt w:val="upperRoman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0000000E"/>
    <w:multiLevelType w:val="multilevel"/>
    <w:tmpl w:val="E6C26712"/>
    <w:name w:val="WW8Num24"/>
    <w:lvl w:ilvl="0">
      <w:start w:val="1"/>
      <w:numFmt w:val="bullet"/>
      <w:lvlText w:val=""/>
      <w:lvlJc w:val="left"/>
      <w:pPr>
        <w:tabs>
          <w:tab w:val="num" w:pos="0"/>
        </w:tabs>
        <w:ind w:left="0" w:firstLine="57"/>
      </w:pPr>
      <w:rPr>
        <w:rFonts w:ascii="Symbol" w:hAnsi="Symbol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3" w15:restartNumberingAfterBreak="0">
    <w:nsid w:val="00000011"/>
    <w:multiLevelType w:val="multilevel"/>
    <w:tmpl w:val="00000011"/>
    <w:name w:val="WW8Num28"/>
    <w:lvl w:ilvl="0"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0000001D"/>
    <w:multiLevelType w:val="multilevel"/>
    <w:tmpl w:val="0000001D"/>
    <w:name w:val="WW8Num29"/>
    <w:lvl w:ilvl="0">
      <w:start w:val="1"/>
      <w:numFmt w:val="lowerLetter"/>
      <w:lvlText w:val="%1."/>
      <w:lvlJc w:val="left"/>
      <w:pPr>
        <w:tabs>
          <w:tab w:val="num" w:pos="737"/>
        </w:tabs>
        <w:ind w:left="737" w:hanging="368"/>
      </w:pPr>
    </w:lvl>
    <w:lvl w:ilvl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>
      <w:start w:val="1"/>
      <w:numFmt w:val="decimal"/>
      <w:lvlText w:val="%3."/>
      <w:lvlJc w:val="left"/>
      <w:pPr>
        <w:tabs>
          <w:tab w:val="num" w:pos="1723"/>
        </w:tabs>
        <w:ind w:left="1723" w:hanging="360"/>
      </w:pPr>
    </w:lvl>
    <w:lvl w:ilvl="3">
      <w:start w:val="1"/>
      <w:numFmt w:val="decimal"/>
      <w:lvlText w:val="%4."/>
      <w:lvlJc w:val="left"/>
      <w:pPr>
        <w:tabs>
          <w:tab w:val="num" w:pos="2083"/>
        </w:tabs>
        <w:ind w:left="2083" w:hanging="360"/>
      </w:pPr>
    </w:lvl>
    <w:lvl w:ilvl="4">
      <w:start w:val="1"/>
      <w:numFmt w:val="decimal"/>
      <w:lvlText w:val="%5."/>
      <w:lvlJc w:val="left"/>
      <w:pPr>
        <w:tabs>
          <w:tab w:val="num" w:pos="2443"/>
        </w:tabs>
        <w:ind w:left="2443" w:hanging="360"/>
      </w:pPr>
    </w:lvl>
    <w:lvl w:ilvl="5">
      <w:start w:val="1"/>
      <w:numFmt w:val="decimal"/>
      <w:lvlText w:val="%6."/>
      <w:lvlJc w:val="left"/>
      <w:pPr>
        <w:tabs>
          <w:tab w:val="num" w:pos="2803"/>
        </w:tabs>
        <w:ind w:left="2803" w:hanging="360"/>
      </w:pPr>
    </w:lvl>
    <w:lvl w:ilvl="6">
      <w:start w:val="1"/>
      <w:numFmt w:val="decimal"/>
      <w:lvlText w:val="%7."/>
      <w:lvlJc w:val="left"/>
      <w:pPr>
        <w:tabs>
          <w:tab w:val="num" w:pos="3163"/>
        </w:tabs>
        <w:ind w:left="3163" w:hanging="360"/>
      </w:pPr>
    </w:lvl>
    <w:lvl w:ilvl="7">
      <w:start w:val="1"/>
      <w:numFmt w:val="decimal"/>
      <w:lvlText w:val="%8."/>
      <w:lvlJc w:val="left"/>
      <w:pPr>
        <w:tabs>
          <w:tab w:val="num" w:pos="3523"/>
        </w:tabs>
        <w:ind w:left="3523" w:hanging="360"/>
      </w:pPr>
    </w:lvl>
    <w:lvl w:ilvl="8">
      <w:start w:val="1"/>
      <w:numFmt w:val="decimal"/>
      <w:lvlText w:val="%9."/>
      <w:lvlJc w:val="left"/>
      <w:pPr>
        <w:tabs>
          <w:tab w:val="num" w:pos="3883"/>
        </w:tabs>
        <w:ind w:left="3883" w:hanging="360"/>
      </w:pPr>
    </w:lvl>
  </w:abstractNum>
  <w:abstractNum w:abstractNumId="15" w15:restartNumberingAfterBreak="0">
    <w:nsid w:val="03D41498"/>
    <w:multiLevelType w:val="hybridMultilevel"/>
    <w:tmpl w:val="9E409E80"/>
    <w:name w:val="WW8Num21222"/>
    <w:lvl w:ilvl="0" w:tplc="9AB6DC46">
      <w:start w:val="2"/>
      <w:numFmt w:val="decimal"/>
      <w:lvlText w:val="B.%1."/>
      <w:lvlJc w:val="left"/>
      <w:pPr>
        <w:tabs>
          <w:tab w:val="num" w:pos="1224"/>
        </w:tabs>
        <w:ind w:left="1152" w:hanging="72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04E56C9F"/>
    <w:multiLevelType w:val="hybridMultilevel"/>
    <w:tmpl w:val="CB3EA3C4"/>
    <w:lvl w:ilvl="0" w:tplc="3424C43C">
      <w:start w:val="5"/>
      <w:numFmt w:val="bullet"/>
      <w:lvlText w:val="-"/>
      <w:lvlJc w:val="left"/>
      <w:pPr>
        <w:ind w:left="1932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17" w15:restartNumberingAfterBreak="0">
    <w:nsid w:val="0D290B8B"/>
    <w:multiLevelType w:val="hybridMultilevel"/>
    <w:tmpl w:val="35649F5C"/>
    <w:lvl w:ilvl="0" w:tplc="E02ECC0A">
      <w:start w:val="5"/>
      <w:numFmt w:val="bullet"/>
      <w:lvlText w:val="-"/>
      <w:lvlJc w:val="left"/>
      <w:pPr>
        <w:ind w:left="1080" w:hanging="360"/>
      </w:pPr>
      <w:rPr>
        <w:rFonts w:ascii="Tahoma" w:eastAsia="Lucida Sans Unicode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13C5335"/>
    <w:multiLevelType w:val="hybridMultilevel"/>
    <w:tmpl w:val="9FB802E6"/>
    <w:lvl w:ilvl="0" w:tplc="6EECBF20">
      <w:start w:val="8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139E36FC"/>
    <w:multiLevelType w:val="hybridMultilevel"/>
    <w:tmpl w:val="71C897E6"/>
    <w:lvl w:ilvl="0" w:tplc="DF183004">
      <w:start w:val="3"/>
      <w:numFmt w:val="bullet"/>
      <w:lvlText w:val="-"/>
      <w:lvlJc w:val="left"/>
      <w:pPr>
        <w:tabs>
          <w:tab w:val="num" w:pos="928"/>
        </w:tabs>
        <w:ind w:left="928" w:hanging="360"/>
      </w:pPr>
      <w:rPr>
        <w:rFonts w:ascii="Tahoma" w:eastAsia="Times New Roman" w:hAnsi="Tahoma" w:cs="Tahoma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19464224"/>
    <w:multiLevelType w:val="multilevel"/>
    <w:tmpl w:val="5C74384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4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4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28" w:hanging="2520"/>
      </w:pPr>
      <w:rPr>
        <w:rFonts w:hint="default"/>
      </w:rPr>
    </w:lvl>
  </w:abstractNum>
  <w:abstractNum w:abstractNumId="21" w15:restartNumberingAfterBreak="0">
    <w:nsid w:val="21380922"/>
    <w:multiLevelType w:val="hybridMultilevel"/>
    <w:tmpl w:val="9A9E4CC0"/>
    <w:name w:val="WW8Num212"/>
    <w:lvl w:ilvl="0" w:tplc="BC6C2064">
      <w:start w:val="1"/>
      <w:numFmt w:val="upp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9E24CBF"/>
    <w:multiLevelType w:val="multilevel"/>
    <w:tmpl w:val="0409001D"/>
    <w:styleLink w:val="Style1"/>
    <w:lvl w:ilvl="0">
      <w:start w:val="1"/>
      <w:numFmt w:val="upperRoman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9003DB8"/>
    <w:multiLevelType w:val="multilevel"/>
    <w:tmpl w:val="1C1CD56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24" w15:restartNumberingAfterBreak="0">
    <w:nsid w:val="546C0C12"/>
    <w:multiLevelType w:val="hybridMultilevel"/>
    <w:tmpl w:val="87B0D45C"/>
    <w:name w:val="WW8Num2122"/>
    <w:lvl w:ilvl="0" w:tplc="6628761C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AB6CFAC">
      <w:start w:val="1"/>
      <w:numFmt w:val="decimal"/>
      <w:lvlText w:val="B.%2."/>
      <w:lvlJc w:val="left"/>
      <w:pPr>
        <w:tabs>
          <w:tab w:val="num" w:pos="284"/>
        </w:tabs>
        <w:ind w:left="340" w:hanging="5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52E686D"/>
    <w:multiLevelType w:val="hybridMultilevel"/>
    <w:tmpl w:val="23003DCA"/>
    <w:name w:val="WW8Num2123"/>
    <w:lvl w:ilvl="0" w:tplc="BC6C2064">
      <w:start w:val="1"/>
      <w:numFmt w:val="upp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/>
      </w:rPr>
    </w:lvl>
    <w:lvl w:ilvl="1" w:tplc="EB34CF12">
      <w:start w:val="1"/>
      <w:numFmt w:val="bullet"/>
      <w:lvlText w:val=""/>
      <w:lvlJc w:val="left"/>
      <w:pPr>
        <w:tabs>
          <w:tab w:val="num" w:pos="1080"/>
        </w:tabs>
        <w:ind w:left="1080" w:firstLine="0"/>
      </w:pPr>
      <w:rPr>
        <w:rFonts w:ascii="Wingdings" w:hAnsi="Wingdings" w:hint="default"/>
        <w:b/>
        <w:sz w:val="14"/>
        <w:szCs w:val="1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7B71865"/>
    <w:multiLevelType w:val="hybridMultilevel"/>
    <w:tmpl w:val="93C4649E"/>
    <w:lvl w:ilvl="0" w:tplc="040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27" w15:restartNumberingAfterBreak="0">
    <w:nsid w:val="6FB96274"/>
    <w:multiLevelType w:val="hybridMultilevel"/>
    <w:tmpl w:val="653653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4841458">
    <w:abstractNumId w:val="0"/>
  </w:num>
  <w:num w:numId="2" w16cid:durableId="106631113">
    <w:abstractNumId w:val="22"/>
  </w:num>
  <w:num w:numId="3" w16cid:durableId="450901718">
    <w:abstractNumId w:val="19"/>
  </w:num>
  <w:num w:numId="4" w16cid:durableId="329255154">
    <w:abstractNumId w:val="20"/>
  </w:num>
  <w:num w:numId="5" w16cid:durableId="1190800219">
    <w:abstractNumId w:val="23"/>
  </w:num>
  <w:num w:numId="6" w16cid:durableId="313535911">
    <w:abstractNumId w:val="16"/>
  </w:num>
  <w:num w:numId="7" w16cid:durableId="1664357693">
    <w:abstractNumId w:val="17"/>
  </w:num>
  <w:num w:numId="8" w16cid:durableId="1124807039">
    <w:abstractNumId w:val="26"/>
  </w:num>
  <w:num w:numId="9" w16cid:durableId="249894214">
    <w:abstractNumId w:val="15"/>
  </w:num>
  <w:num w:numId="10" w16cid:durableId="63453807">
    <w:abstractNumId w:val="18"/>
  </w:num>
  <w:num w:numId="11" w16cid:durableId="1761367425">
    <w:abstractNumId w:val="2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 style="mso-position-horizontal-relative:margin;v-text-anchor:middle" fillcolor="white">
      <v:fill color="white" color2="black"/>
      <v:stroke weight=".99pt"/>
      <v:textbox style="mso-rotate-with-shape:t"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B47"/>
    <w:rsid w:val="00002287"/>
    <w:rsid w:val="00002A49"/>
    <w:rsid w:val="000032B5"/>
    <w:rsid w:val="000034FE"/>
    <w:rsid w:val="0000610B"/>
    <w:rsid w:val="00006A97"/>
    <w:rsid w:val="000106C8"/>
    <w:rsid w:val="00012C52"/>
    <w:rsid w:val="000131C8"/>
    <w:rsid w:val="00013360"/>
    <w:rsid w:val="000137E9"/>
    <w:rsid w:val="00015682"/>
    <w:rsid w:val="00015C23"/>
    <w:rsid w:val="00016859"/>
    <w:rsid w:val="00016BDA"/>
    <w:rsid w:val="00020DD7"/>
    <w:rsid w:val="000211B1"/>
    <w:rsid w:val="00021685"/>
    <w:rsid w:val="00022D7B"/>
    <w:rsid w:val="000235EE"/>
    <w:rsid w:val="000254C1"/>
    <w:rsid w:val="00026B0A"/>
    <w:rsid w:val="000276C4"/>
    <w:rsid w:val="00030A81"/>
    <w:rsid w:val="00031929"/>
    <w:rsid w:val="00032349"/>
    <w:rsid w:val="00033505"/>
    <w:rsid w:val="0003481F"/>
    <w:rsid w:val="00035D41"/>
    <w:rsid w:val="000372D8"/>
    <w:rsid w:val="0003741E"/>
    <w:rsid w:val="0003752E"/>
    <w:rsid w:val="00040B36"/>
    <w:rsid w:val="00040BE6"/>
    <w:rsid w:val="00040D72"/>
    <w:rsid w:val="000411D4"/>
    <w:rsid w:val="00042774"/>
    <w:rsid w:val="00043B2E"/>
    <w:rsid w:val="00043BBA"/>
    <w:rsid w:val="00044619"/>
    <w:rsid w:val="00045262"/>
    <w:rsid w:val="000465B9"/>
    <w:rsid w:val="000510A2"/>
    <w:rsid w:val="00051870"/>
    <w:rsid w:val="00051963"/>
    <w:rsid w:val="00052D30"/>
    <w:rsid w:val="000546F7"/>
    <w:rsid w:val="00054B42"/>
    <w:rsid w:val="00055A0F"/>
    <w:rsid w:val="00056790"/>
    <w:rsid w:val="000573C7"/>
    <w:rsid w:val="00060362"/>
    <w:rsid w:val="00060F10"/>
    <w:rsid w:val="0006174D"/>
    <w:rsid w:val="000620C0"/>
    <w:rsid w:val="00066AF4"/>
    <w:rsid w:val="00066C3A"/>
    <w:rsid w:val="00070B5F"/>
    <w:rsid w:val="00073382"/>
    <w:rsid w:val="0007353C"/>
    <w:rsid w:val="0007368B"/>
    <w:rsid w:val="00073DAF"/>
    <w:rsid w:val="00074EAA"/>
    <w:rsid w:val="00075F84"/>
    <w:rsid w:val="000760C9"/>
    <w:rsid w:val="000763DA"/>
    <w:rsid w:val="0007651C"/>
    <w:rsid w:val="00080236"/>
    <w:rsid w:val="00080E3E"/>
    <w:rsid w:val="00080F30"/>
    <w:rsid w:val="00081371"/>
    <w:rsid w:val="00082749"/>
    <w:rsid w:val="00084DC7"/>
    <w:rsid w:val="000859CE"/>
    <w:rsid w:val="000868C1"/>
    <w:rsid w:val="00090DA0"/>
    <w:rsid w:val="000955CE"/>
    <w:rsid w:val="000974FA"/>
    <w:rsid w:val="000A2261"/>
    <w:rsid w:val="000A2BF7"/>
    <w:rsid w:val="000A2C91"/>
    <w:rsid w:val="000A54EE"/>
    <w:rsid w:val="000A60FD"/>
    <w:rsid w:val="000A6A59"/>
    <w:rsid w:val="000B04F6"/>
    <w:rsid w:val="000B0511"/>
    <w:rsid w:val="000B2391"/>
    <w:rsid w:val="000B2772"/>
    <w:rsid w:val="000B2D13"/>
    <w:rsid w:val="000B3806"/>
    <w:rsid w:val="000B45F5"/>
    <w:rsid w:val="000B4EB8"/>
    <w:rsid w:val="000B7A8D"/>
    <w:rsid w:val="000C03B7"/>
    <w:rsid w:val="000C0813"/>
    <w:rsid w:val="000C177C"/>
    <w:rsid w:val="000C220A"/>
    <w:rsid w:val="000C27C0"/>
    <w:rsid w:val="000C4295"/>
    <w:rsid w:val="000C514C"/>
    <w:rsid w:val="000C6216"/>
    <w:rsid w:val="000D11CA"/>
    <w:rsid w:val="000D1642"/>
    <w:rsid w:val="000D268C"/>
    <w:rsid w:val="000D463F"/>
    <w:rsid w:val="000D5453"/>
    <w:rsid w:val="000D73AB"/>
    <w:rsid w:val="000D74B3"/>
    <w:rsid w:val="000E0133"/>
    <w:rsid w:val="000E2126"/>
    <w:rsid w:val="000E3446"/>
    <w:rsid w:val="000E3627"/>
    <w:rsid w:val="000E7B0F"/>
    <w:rsid w:val="000F1C56"/>
    <w:rsid w:val="000F1EA1"/>
    <w:rsid w:val="000F205F"/>
    <w:rsid w:val="000F3298"/>
    <w:rsid w:val="000F6921"/>
    <w:rsid w:val="000F6CB4"/>
    <w:rsid w:val="000F760D"/>
    <w:rsid w:val="0010007D"/>
    <w:rsid w:val="00103F75"/>
    <w:rsid w:val="00106866"/>
    <w:rsid w:val="00107320"/>
    <w:rsid w:val="001078A8"/>
    <w:rsid w:val="001125F3"/>
    <w:rsid w:val="001146FA"/>
    <w:rsid w:val="00115CA8"/>
    <w:rsid w:val="001176BF"/>
    <w:rsid w:val="00117864"/>
    <w:rsid w:val="00117EBE"/>
    <w:rsid w:val="00122D44"/>
    <w:rsid w:val="00122D5F"/>
    <w:rsid w:val="00124C55"/>
    <w:rsid w:val="001262D9"/>
    <w:rsid w:val="00131409"/>
    <w:rsid w:val="00131D91"/>
    <w:rsid w:val="00132A39"/>
    <w:rsid w:val="001353CB"/>
    <w:rsid w:val="00135688"/>
    <w:rsid w:val="00136F36"/>
    <w:rsid w:val="00143A78"/>
    <w:rsid w:val="00143AFF"/>
    <w:rsid w:val="00147C61"/>
    <w:rsid w:val="00153580"/>
    <w:rsid w:val="001547D2"/>
    <w:rsid w:val="00154933"/>
    <w:rsid w:val="00156EC2"/>
    <w:rsid w:val="00156FFC"/>
    <w:rsid w:val="0015711C"/>
    <w:rsid w:val="001571F2"/>
    <w:rsid w:val="00157D42"/>
    <w:rsid w:val="00161190"/>
    <w:rsid w:val="00161D46"/>
    <w:rsid w:val="0016492C"/>
    <w:rsid w:val="001660E3"/>
    <w:rsid w:val="001672BD"/>
    <w:rsid w:val="00170BAA"/>
    <w:rsid w:val="00174ECC"/>
    <w:rsid w:val="00175153"/>
    <w:rsid w:val="001757D2"/>
    <w:rsid w:val="00175D31"/>
    <w:rsid w:val="00182436"/>
    <w:rsid w:val="00184688"/>
    <w:rsid w:val="00186B78"/>
    <w:rsid w:val="00190BFB"/>
    <w:rsid w:val="00191656"/>
    <w:rsid w:val="00192610"/>
    <w:rsid w:val="001933EA"/>
    <w:rsid w:val="00194A68"/>
    <w:rsid w:val="00195D01"/>
    <w:rsid w:val="001A06F1"/>
    <w:rsid w:val="001A3446"/>
    <w:rsid w:val="001A3888"/>
    <w:rsid w:val="001A4764"/>
    <w:rsid w:val="001A4D78"/>
    <w:rsid w:val="001A676E"/>
    <w:rsid w:val="001B0F07"/>
    <w:rsid w:val="001B2396"/>
    <w:rsid w:val="001B2DF2"/>
    <w:rsid w:val="001B709A"/>
    <w:rsid w:val="001B764A"/>
    <w:rsid w:val="001C03FC"/>
    <w:rsid w:val="001C092E"/>
    <w:rsid w:val="001C12B0"/>
    <w:rsid w:val="001C142C"/>
    <w:rsid w:val="001C2FCA"/>
    <w:rsid w:val="001C346C"/>
    <w:rsid w:val="001C497B"/>
    <w:rsid w:val="001C5892"/>
    <w:rsid w:val="001C69AC"/>
    <w:rsid w:val="001D0735"/>
    <w:rsid w:val="001D161C"/>
    <w:rsid w:val="001D1E1E"/>
    <w:rsid w:val="001D4D87"/>
    <w:rsid w:val="001D60B4"/>
    <w:rsid w:val="001D67CE"/>
    <w:rsid w:val="001E15FD"/>
    <w:rsid w:val="001E4456"/>
    <w:rsid w:val="001E5B93"/>
    <w:rsid w:val="001E6BD3"/>
    <w:rsid w:val="001E7B7A"/>
    <w:rsid w:val="001F0233"/>
    <w:rsid w:val="001F0FB5"/>
    <w:rsid w:val="001F275F"/>
    <w:rsid w:val="001F3542"/>
    <w:rsid w:val="001F3FDD"/>
    <w:rsid w:val="001F4534"/>
    <w:rsid w:val="001F51DB"/>
    <w:rsid w:val="001F52B1"/>
    <w:rsid w:val="001F5B13"/>
    <w:rsid w:val="001F6A4E"/>
    <w:rsid w:val="001F716F"/>
    <w:rsid w:val="0020180F"/>
    <w:rsid w:val="00201D5D"/>
    <w:rsid w:val="00202515"/>
    <w:rsid w:val="00202AD5"/>
    <w:rsid w:val="00202E06"/>
    <w:rsid w:val="00203A32"/>
    <w:rsid w:val="00203E05"/>
    <w:rsid w:val="00203E3F"/>
    <w:rsid w:val="002040AD"/>
    <w:rsid w:val="00207FE0"/>
    <w:rsid w:val="00210042"/>
    <w:rsid w:val="00212898"/>
    <w:rsid w:val="00215523"/>
    <w:rsid w:val="0021661D"/>
    <w:rsid w:val="00216AC9"/>
    <w:rsid w:val="002215B7"/>
    <w:rsid w:val="0022181B"/>
    <w:rsid w:val="00222306"/>
    <w:rsid w:val="00222C7C"/>
    <w:rsid w:val="00224646"/>
    <w:rsid w:val="00224781"/>
    <w:rsid w:val="00224914"/>
    <w:rsid w:val="00225F4C"/>
    <w:rsid w:val="00226624"/>
    <w:rsid w:val="00226ADF"/>
    <w:rsid w:val="002304A2"/>
    <w:rsid w:val="00230C22"/>
    <w:rsid w:val="002328BF"/>
    <w:rsid w:val="00233072"/>
    <w:rsid w:val="002347A9"/>
    <w:rsid w:val="00240037"/>
    <w:rsid w:val="00240F17"/>
    <w:rsid w:val="00242953"/>
    <w:rsid w:val="0024467D"/>
    <w:rsid w:val="00244C33"/>
    <w:rsid w:val="00244C44"/>
    <w:rsid w:val="002504E9"/>
    <w:rsid w:val="002521D9"/>
    <w:rsid w:val="002522AC"/>
    <w:rsid w:val="00253006"/>
    <w:rsid w:val="0025366E"/>
    <w:rsid w:val="00255C43"/>
    <w:rsid w:val="00261049"/>
    <w:rsid w:val="002647DB"/>
    <w:rsid w:val="002656C8"/>
    <w:rsid w:val="00265F2C"/>
    <w:rsid w:val="00266233"/>
    <w:rsid w:val="002718A9"/>
    <w:rsid w:val="0027258C"/>
    <w:rsid w:val="002731BE"/>
    <w:rsid w:val="00273F50"/>
    <w:rsid w:val="00280277"/>
    <w:rsid w:val="002802DC"/>
    <w:rsid w:val="002804F2"/>
    <w:rsid w:val="00281BBE"/>
    <w:rsid w:val="00282B4D"/>
    <w:rsid w:val="00283E71"/>
    <w:rsid w:val="00285119"/>
    <w:rsid w:val="00286B35"/>
    <w:rsid w:val="00291880"/>
    <w:rsid w:val="00294CF6"/>
    <w:rsid w:val="00294E8B"/>
    <w:rsid w:val="0029567F"/>
    <w:rsid w:val="002A21D7"/>
    <w:rsid w:val="002A499F"/>
    <w:rsid w:val="002A5103"/>
    <w:rsid w:val="002A577C"/>
    <w:rsid w:val="002A581C"/>
    <w:rsid w:val="002A76C5"/>
    <w:rsid w:val="002A7767"/>
    <w:rsid w:val="002B1E59"/>
    <w:rsid w:val="002B20BE"/>
    <w:rsid w:val="002B271E"/>
    <w:rsid w:val="002B44A2"/>
    <w:rsid w:val="002B49A4"/>
    <w:rsid w:val="002B4C4F"/>
    <w:rsid w:val="002B50C4"/>
    <w:rsid w:val="002B6510"/>
    <w:rsid w:val="002B71FA"/>
    <w:rsid w:val="002B7AF9"/>
    <w:rsid w:val="002C0C86"/>
    <w:rsid w:val="002C0FE9"/>
    <w:rsid w:val="002C1370"/>
    <w:rsid w:val="002C4CEF"/>
    <w:rsid w:val="002C4EDA"/>
    <w:rsid w:val="002C5380"/>
    <w:rsid w:val="002C5413"/>
    <w:rsid w:val="002C638B"/>
    <w:rsid w:val="002C674E"/>
    <w:rsid w:val="002C761F"/>
    <w:rsid w:val="002D2404"/>
    <w:rsid w:val="002D252A"/>
    <w:rsid w:val="002D2974"/>
    <w:rsid w:val="002D2FDE"/>
    <w:rsid w:val="002D3259"/>
    <w:rsid w:val="002D339E"/>
    <w:rsid w:val="002D369F"/>
    <w:rsid w:val="002D37D5"/>
    <w:rsid w:val="002D644F"/>
    <w:rsid w:val="002D7B59"/>
    <w:rsid w:val="002E1C7E"/>
    <w:rsid w:val="002E28DD"/>
    <w:rsid w:val="002E3889"/>
    <w:rsid w:val="002E3B83"/>
    <w:rsid w:val="002E3D6E"/>
    <w:rsid w:val="002E3D73"/>
    <w:rsid w:val="002E4B76"/>
    <w:rsid w:val="002E5778"/>
    <w:rsid w:val="002E65B9"/>
    <w:rsid w:val="002E7597"/>
    <w:rsid w:val="002E7B3B"/>
    <w:rsid w:val="002F134F"/>
    <w:rsid w:val="002F40A8"/>
    <w:rsid w:val="002F5B49"/>
    <w:rsid w:val="002F5C26"/>
    <w:rsid w:val="002F6E35"/>
    <w:rsid w:val="002F7A0F"/>
    <w:rsid w:val="0030066C"/>
    <w:rsid w:val="00300CD9"/>
    <w:rsid w:val="00302469"/>
    <w:rsid w:val="00304091"/>
    <w:rsid w:val="00305256"/>
    <w:rsid w:val="00305B12"/>
    <w:rsid w:val="003062A3"/>
    <w:rsid w:val="003066FB"/>
    <w:rsid w:val="00306EFD"/>
    <w:rsid w:val="00306F16"/>
    <w:rsid w:val="00307966"/>
    <w:rsid w:val="0031030D"/>
    <w:rsid w:val="00310E07"/>
    <w:rsid w:val="003114B1"/>
    <w:rsid w:val="00315289"/>
    <w:rsid w:val="00315497"/>
    <w:rsid w:val="0032163D"/>
    <w:rsid w:val="00321AEE"/>
    <w:rsid w:val="00321CBE"/>
    <w:rsid w:val="00321DF7"/>
    <w:rsid w:val="00322B58"/>
    <w:rsid w:val="00325E01"/>
    <w:rsid w:val="00327AD9"/>
    <w:rsid w:val="00332D84"/>
    <w:rsid w:val="00333D84"/>
    <w:rsid w:val="00334382"/>
    <w:rsid w:val="003356B0"/>
    <w:rsid w:val="003402D8"/>
    <w:rsid w:val="003403C6"/>
    <w:rsid w:val="00340843"/>
    <w:rsid w:val="00341541"/>
    <w:rsid w:val="003418B3"/>
    <w:rsid w:val="00342583"/>
    <w:rsid w:val="00345221"/>
    <w:rsid w:val="00345736"/>
    <w:rsid w:val="00345DD7"/>
    <w:rsid w:val="003463EC"/>
    <w:rsid w:val="0034759C"/>
    <w:rsid w:val="0035072F"/>
    <w:rsid w:val="003513AD"/>
    <w:rsid w:val="003608D6"/>
    <w:rsid w:val="00362613"/>
    <w:rsid w:val="003627EB"/>
    <w:rsid w:val="0036374A"/>
    <w:rsid w:val="00366FAE"/>
    <w:rsid w:val="00371628"/>
    <w:rsid w:val="003721CE"/>
    <w:rsid w:val="003726E0"/>
    <w:rsid w:val="003732EB"/>
    <w:rsid w:val="003741EE"/>
    <w:rsid w:val="003742A7"/>
    <w:rsid w:val="00375AC6"/>
    <w:rsid w:val="003762D0"/>
    <w:rsid w:val="00376526"/>
    <w:rsid w:val="00376D16"/>
    <w:rsid w:val="0037774F"/>
    <w:rsid w:val="00377811"/>
    <w:rsid w:val="00377C40"/>
    <w:rsid w:val="00380565"/>
    <w:rsid w:val="0038068B"/>
    <w:rsid w:val="0038070B"/>
    <w:rsid w:val="00380E00"/>
    <w:rsid w:val="00381160"/>
    <w:rsid w:val="003818A8"/>
    <w:rsid w:val="00385242"/>
    <w:rsid w:val="003856D1"/>
    <w:rsid w:val="00386472"/>
    <w:rsid w:val="00386A91"/>
    <w:rsid w:val="00391DAE"/>
    <w:rsid w:val="00392CEC"/>
    <w:rsid w:val="00393F57"/>
    <w:rsid w:val="003954F3"/>
    <w:rsid w:val="0039659F"/>
    <w:rsid w:val="003A1280"/>
    <w:rsid w:val="003A1285"/>
    <w:rsid w:val="003A1D0A"/>
    <w:rsid w:val="003A2871"/>
    <w:rsid w:val="003A29BD"/>
    <w:rsid w:val="003A2D27"/>
    <w:rsid w:val="003A456F"/>
    <w:rsid w:val="003A6B0D"/>
    <w:rsid w:val="003A7829"/>
    <w:rsid w:val="003B01AE"/>
    <w:rsid w:val="003B0830"/>
    <w:rsid w:val="003B14DA"/>
    <w:rsid w:val="003B2AB8"/>
    <w:rsid w:val="003B3777"/>
    <w:rsid w:val="003B528D"/>
    <w:rsid w:val="003B548F"/>
    <w:rsid w:val="003C15D7"/>
    <w:rsid w:val="003C60A7"/>
    <w:rsid w:val="003C65FA"/>
    <w:rsid w:val="003C7557"/>
    <w:rsid w:val="003D045D"/>
    <w:rsid w:val="003D1F7E"/>
    <w:rsid w:val="003D4A91"/>
    <w:rsid w:val="003D509F"/>
    <w:rsid w:val="003D5571"/>
    <w:rsid w:val="003D5F21"/>
    <w:rsid w:val="003D708B"/>
    <w:rsid w:val="003D79BC"/>
    <w:rsid w:val="003E0EDB"/>
    <w:rsid w:val="003E26E9"/>
    <w:rsid w:val="003E2D5F"/>
    <w:rsid w:val="003E2ECB"/>
    <w:rsid w:val="003E3DE9"/>
    <w:rsid w:val="003E5262"/>
    <w:rsid w:val="003E585F"/>
    <w:rsid w:val="003E68E6"/>
    <w:rsid w:val="003E7983"/>
    <w:rsid w:val="003F0158"/>
    <w:rsid w:val="003F1A08"/>
    <w:rsid w:val="003F4035"/>
    <w:rsid w:val="003F4E31"/>
    <w:rsid w:val="003F6433"/>
    <w:rsid w:val="003F6F80"/>
    <w:rsid w:val="00400204"/>
    <w:rsid w:val="00402029"/>
    <w:rsid w:val="004029BE"/>
    <w:rsid w:val="00402FA7"/>
    <w:rsid w:val="004039E8"/>
    <w:rsid w:val="00404F23"/>
    <w:rsid w:val="0041208C"/>
    <w:rsid w:val="00415D0F"/>
    <w:rsid w:val="00416260"/>
    <w:rsid w:val="00417924"/>
    <w:rsid w:val="00417985"/>
    <w:rsid w:val="00417F05"/>
    <w:rsid w:val="004210CE"/>
    <w:rsid w:val="00424287"/>
    <w:rsid w:val="004248BD"/>
    <w:rsid w:val="00425D4D"/>
    <w:rsid w:val="00426302"/>
    <w:rsid w:val="0042645A"/>
    <w:rsid w:val="0042756A"/>
    <w:rsid w:val="004309DC"/>
    <w:rsid w:val="004323E8"/>
    <w:rsid w:val="004350E7"/>
    <w:rsid w:val="00436A11"/>
    <w:rsid w:val="00436D02"/>
    <w:rsid w:val="004371B3"/>
    <w:rsid w:val="00437C4A"/>
    <w:rsid w:val="00441ABD"/>
    <w:rsid w:val="00447232"/>
    <w:rsid w:val="00447CEA"/>
    <w:rsid w:val="004500C4"/>
    <w:rsid w:val="004500E5"/>
    <w:rsid w:val="004502A2"/>
    <w:rsid w:val="00450E26"/>
    <w:rsid w:val="004528FE"/>
    <w:rsid w:val="00453404"/>
    <w:rsid w:val="0045471D"/>
    <w:rsid w:val="00455BD4"/>
    <w:rsid w:val="00455DF7"/>
    <w:rsid w:val="00456CDD"/>
    <w:rsid w:val="00457A6F"/>
    <w:rsid w:val="00460C57"/>
    <w:rsid w:val="004613EC"/>
    <w:rsid w:val="00463134"/>
    <w:rsid w:val="00463727"/>
    <w:rsid w:val="004640A7"/>
    <w:rsid w:val="0046569F"/>
    <w:rsid w:val="00465B7E"/>
    <w:rsid w:val="004667DE"/>
    <w:rsid w:val="00466AA5"/>
    <w:rsid w:val="00467CC0"/>
    <w:rsid w:val="004701C3"/>
    <w:rsid w:val="004725FE"/>
    <w:rsid w:val="00472B35"/>
    <w:rsid w:val="00475C92"/>
    <w:rsid w:val="00477B15"/>
    <w:rsid w:val="00477DAD"/>
    <w:rsid w:val="004834CF"/>
    <w:rsid w:val="00485994"/>
    <w:rsid w:val="00485E33"/>
    <w:rsid w:val="0048708A"/>
    <w:rsid w:val="00487A1A"/>
    <w:rsid w:val="00487BA6"/>
    <w:rsid w:val="00487D21"/>
    <w:rsid w:val="00492033"/>
    <w:rsid w:val="0049227F"/>
    <w:rsid w:val="00492F7D"/>
    <w:rsid w:val="00494ED3"/>
    <w:rsid w:val="0049501C"/>
    <w:rsid w:val="00495BE1"/>
    <w:rsid w:val="00495C11"/>
    <w:rsid w:val="00496232"/>
    <w:rsid w:val="00496AE4"/>
    <w:rsid w:val="00496B5C"/>
    <w:rsid w:val="00496F55"/>
    <w:rsid w:val="00496F8C"/>
    <w:rsid w:val="004A6A2E"/>
    <w:rsid w:val="004A7F2C"/>
    <w:rsid w:val="004B1436"/>
    <w:rsid w:val="004B1489"/>
    <w:rsid w:val="004B19EF"/>
    <w:rsid w:val="004B3DA7"/>
    <w:rsid w:val="004B4226"/>
    <w:rsid w:val="004B5ABE"/>
    <w:rsid w:val="004B6056"/>
    <w:rsid w:val="004B63D0"/>
    <w:rsid w:val="004C041F"/>
    <w:rsid w:val="004C0BBF"/>
    <w:rsid w:val="004C2E2A"/>
    <w:rsid w:val="004C3110"/>
    <w:rsid w:val="004C442F"/>
    <w:rsid w:val="004C52EE"/>
    <w:rsid w:val="004C6150"/>
    <w:rsid w:val="004C63E3"/>
    <w:rsid w:val="004D1933"/>
    <w:rsid w:val="004D2CDB"/>
    <w:rsid w:val="004D2FC1"/>
    <w:rsid w:val="004D5820"/>
    <w:rsid w:val="004D7112"/>
    <w:rsid w:val="004D7550"/>
    <w:rsid w:val="004D7C58"/>
    <w:rsid w:val="004D7C91"/>
    <w:rsid w:val="004D7CFB"/>
    <w:rsid w:val="004E1491"/>
    <w:rsid w:val="004E65AE"/>
    <w:rsid w:val="004E6D76"/>
    <w:rsid w:val="004E756E"/>
    <w:rsid w:val="004F0CDA"/>
    <w:rsid w:val="004F20D7"/>
    <w:rsid w:val="004F2F74"/>
    <w:rsid w:val="004F4AE1"/>
    <w:rsid w:val="005027FB"/>
    <w:rsid w:val="005038DE"/>
    <w:rsid w:val="005052D1"/>
    <w:rsid w:val="00510FF1"/>
    <w:rsid w:val="00512122"/>
    <w:rsid w:val="005140A1"/>
    <w:rsid w:val="005148F4"/>
    <w:rsid w:val="00514E98"/>
    <w:rsid w:val="005160A2"/>
    <w:rsid w:val="005176AD"/>
    <w:rsid w:val="00520F9C"/>
    <w:rsid w:val="00523676"/>
    <w:rsid w:val="005247A4"/>
    <w:rsid w:val="00525158"/>
    <w:rsid w:val="00525BBF"/>
    <w:rsid w:val="00525D87"/>
    <w:rsid w:val="00526077"/>
    <w:rsid w:val="00527E9C"/>
    <w:rsid w:val="005337DE"/>
    <w:rsid w:val="00534510"/>
    <w:rsid w:val="005348D5"/>
    <w:rsid w:val="00535D5F"/>
    <w:rsid w:val="00536929"/>
    <w:rsid w:val="00536992"/>
    <w:rsid w:val="00537879"/>
    <w:rsid w:val="00541318"/>
    <w:rsid w:val="005415D6"/>
    <w:rsid w:val="00542968"/>
    <w:rsid w:val="005439C8"/>
    <w:rsid w:val="00544AAA"/>
    <w:rsid w:val="0054541F"/>
    <w:rsid w:val="00547807"/>
    <w:rsid w:val="00550EB0"/>
    <w:rsid w:val="00552A02"/>
    <w:rsid w:val="00553D42"/>
    <w:rsid w:val="00553E81"/>
    <w:rsid w:val="00554035"/>
    <w:rsid w:val="0055444D"/>
    <w:rsid w:val="00554C62"/>
    <w:rsid w:val="00555C1C"/>
    <w:rsid w:val="00560703"/>
    <w:rsid w:val="00560D5D"/>
    <w:rsid w:val="005610E8"/>
    <w:rsid w:val="00561778"/>
    <w:rsid w:val="005646CB"/>
    <w:rsid w:val="005648C1"/>
    <w:rsid w:val="0056560E"/>
    <w:rsid w:val="00565B20"/>
    <w:rsid w:val="0056759E"/>
    <w:rsid w:val="005721AA"/>
    <w:rsid w:val="005724F2"/>
    <w:rsid w:val="00572F43"/>
    <w:rsid w:val="005731E0"/>
    <w:rsid w:val="00575B81"/>
    <w:rsid w:val="00576529"/>
    <w:rsid w:val="005773FF"/>
    <w:rsid w:val="0058088B"/>
    <w:rsid w:val="00580D30"/>
    <w:rsid w:val="00580EF4"/>
    <w:rsid w:val="00581BF4"/>
    <w:rsid w:val="00582B70"/>
    <w:rsid w:val="00582BF2"/>
    <w:rsid w:val="00585EDB"/>
    <w:rsid w:val="00590B47"/>
    <w:rsid w:val="0059147D"/>
    <w:rsid w:val="00593C12"/>
    <w:rsid w:val="0059591F"/>
    <w:rsid w:val="0059602B"/>
    <w:rsid w:val="005972DB"/>
    <w:rsid w:val="00597FA6"/>
    <w:rsid w:val="005A0473"/>
    <w:rsid w:val="005A0537"/>
    <w:rsid w:val="005A07B7"/>
    <w:rsid w:val="005A0C92"/>
    <w:rsid w:val="005A1A89"/>
    <w:rsid w:val="005A27CD"/>
    <w:rsid w:val="005A303A"/>
    <w:rsid w:val="005A3187"/>
    <w:rsid w:val="005A4DFE"/>
    <w:rsid w:val="005A4E18"/>
    <w:rsid w:val="005A6276"/>
    <w:rsid w:val="005B0918"/>
    <w:rsid w:val="005B11B7"/>
    <w:rsid w:val="005B12F7"/>
    <w:rsid w:val="005B22A4"/>
    <w:rsid w:val="005B3433"/>
    <w:rsid w:val="005B3B87"/>
    <w:rsid w:val="005B6CBA"/>
    <w:rsid w:val="005B7A3E"/>
    <w:rsid w:val="005C25A0"/>
    <w:rsid w:val="005C5922"/>
    <w:rsid w:val="005C5AA2"/>
    <w:rsid w:val="005D0449"/>
    <w:rsid w:val="005D0B3C"/>
    <w:rsid w:val="005D2CBA"/>
    <w:rsid w:val="005D3F66"/>
    <w:rsid w:val="005D6F46"/>
    <w:rsid w:val="005E0AED"/>
    <w:rsid w:val="005E1CF4"/>
    <w:rsid w:val="005E24CE"/>
    <w:rsid w:val="005E3A5A"/>
    <w:rsid w:val="005F0CC3"/>
    <w:rsid w:val="005F1665"/>
    <w:rsid w:val="005F2C9B"/>
    <w:rsid w:val="005F4BD3"/>
    <w:rsid w:val="005F4D69"/>
    <w:rsid w:val="005F4E5A"/>
    <w:rsid w:val="005F6970"/>
    <w:rsid w:val="00606A73"/>
    <w:rsid w:val="00607650"/>
    <w:rsid w:val="00607990"/>
    <w:rsid w:val="00610109"/>
    <w:rsid w:val="00610743"/>
    <w:rsid w:val="006120EF"/>
    <w:rsid w:val="006152FD"/>
    <w:rsid w:val="006227C1"/>
    <w:rsid w:val="00623C63"/>
    <w:rsid w:val="006254E7"/>
    <w:rsid w:val="0063037C"/>
    <w:rsid w:val="00631CE5"/>
    <w:rsid w:val="00634947"/>
    <w:rsid w:val="00634B36"/>
    <w:rsid w:val="0063538D"/>
    <w:rsid w:val="006355CD"/>
    <w:rsid w:val="00636900"/>
    <w:rsid w:val="006371B8"/>
    <w:rsid w:val="0063749F"/>
    <w:rsid w:val="00637994"/>
    <w:rsid w:val="0064014C"/>
    <w:rsid w:val="00641062"/>
    <w:rsid w:val="00641802"/>
    <w:rsid w:val="00641DAC"/>
    <w:rsid w:val="00641F66"/>
    <w:rsid w:val="00642D1C"/>
    <w:rsid w:val="00642F45"/>
    <w:rsid w:val="00643C18"/>
    <w:rsid w:val="006443DE"/>
    <w:rsid w:val="00644EA7"/>
    <w:rsid w:val="0064501F"/>
    <w:rsid w:val="006454F8"/>
    <w:rsid w:val="00645592"/>
    <w:rsid w:val="0064642B"/>
    <w:rsid w:val="006466D2"/>
    <w:rsid w:val="00646B6B"/>
    <w:rsid w:val="00646EA6"/>
    <w:rsid w:val="006476AC"/>
    <w:rsid w:val="00651034"/>
    <w:rsid w:val="00651519"/>
    <w:rsid w:val="006529BC"/>
    <w:rsid w:val="00653858"/>
    <w:rsid w:val="00653D93"/>
    <w:rsid w:val="0065571F"/>
    <w:rsid w:val="006608C8"/>
    <w:rsid w:val="00661518"/>
    <w:rsid w:val="00661DDA"/>
    <w:rsid w:val="0066227A"/>
    <w:rsid w:val="006624A1"/>
    <w:rsid w:val="00662614"/>
    <w:rsid w:val="006639E2"/>
    <w:rsid w:val="00664C04"/>
    <w:rsid w:val="00664D3A"/>
    <w:rsid w:val="00665A98"/>
    <w:rsid w:val="00667E1B"/>
    <w:rsid w:val="0067101B"/>
    <w:rsid w:val="00671D1A"/>
    <w:rsid w:val="00673AEE"/>
    <w:rsid w:val="00674431"/>
    <w:rsid w:val="00676155"/>
    <w:rsid w:val="00676B40"/>
    <w:rsid w:val="00680BF4"/>
    <w:rsid w:val="00681131"/>
    <w:rsid w:val="00681133"/>
    <w:rsid w:val="006813A5"/>
    <w:rsid w:val="00681454"/>
    <w:rsid w:val="00682EC6"/>
    <w:rsid w:val="00684287"/>
    <w:rsid w:val="00685F6A"/>
    <w:rsid w:val="00690535"/>
    <w:rsid w:val="006907E5"/>
    <w:rsid w:val="00690D91"/>
    <w:rsid w:val="006912F3"/>
    <w:rsid w:val="00692864"/>
    <w:rsid w:val="00693B78"/>
    <w:rsid w:val="00693B96"/>
    <w:rsid w:val="00693C27"/>
    <w:rsid w:val="00693F45"/>
    <w:rsid w:val="00694A51"/>
    <w:rsid w:val="00694F82"/>
    <w:rsid w:val="00695774"/>
    <w:rsid w:val="00695C73"/>
    <w:rsid w:val="00696BA3"/>
    <w:rsid w:val="00697052"/>
    <w:rsid w:val="00697434"/>
    <w:rsid w:val="0069764E"/>
    <w:rsid w:val="006A0372"/>
    <w:rsid w:val="006A3282"/>
    <w:rsid w:val="006A328A"/>
    <w:rsid w:val="006A3A19"/>
    <w:rsid w:val="006A3D68"/>
    <w:rsid w:val="006A75B8"/>
    <w:rsid w:val="006A77A4"/>
    <w:rsid w:val="006B14B0"/>
    <w:rsid w:val="006B189D"/>
    <w:rsid w:val="006B1F73"/>
    <w:rsid w:val="006B2C21"/>
    <w:rsid w:val="006B339B"/>
    <w:rsid w:val="006B35C3"/>
    <w:rsid w:val="006B60DF"/>
    <w:rsid w:val="006B721E"/>
    <w:rsid w:val="006B762F"/>
    <w:rsid w:val="006C242A"/>
    <w:rsid w:val="006C43E3"/>
    <w:rsid w:val="006C517A"/>
    <w:rsid w:val="006C5D5A"/>
    <w:rsid w:val="006C7035"/>
    <w:rsid w:val="006C77A1"/>
    <w:rsid w:val="006D072B"/>
    <w:rsid w:val="006D1640"/>
    <w:rsid w:val="006D3DAF"/>
    <w:rsid w:val="006D4458"/>
    <w:rsid w:val="006D64EF"/>
    <w:rsid w:val="006D7293"/>
    <w:rsid w:val="006E0371"/>
    <w:rsid w:val="006E1106"/>
    <w:rsid w:val="006E41C0"/>
    <w:rsid w:val="006E6A02"/>
    <w:rsid w:val="006E6E92"/>
    <w:rsid w:val="006E7A36"/>
    <w:rsid w:val="006F12E6"/>
    <w:rsid w:val="006F1D2C"/>
    <w:rsid w:val="006F33BD"/>
    <w:rsid w:val="006F4F13"/>
    <w:rsid w:val="006F7607"/>
    <w:rsid w:val="00701373"/>
    <w:rsid w:val="007021E9"/>
    <w:rsid w:val="007030BE"/>
    <w:rsid w:val="00703157"/>
    <w:rsid w:val="00704683"/>
    <w:rsid w:val="0070561C"/>
    <w:rsid w:val="00707D93"/>
    <w:rsid w:val="00707FA8"/>
    <w:rsid w:val="00711CA9"/>
    <w:rsid w:val="00713DD6"/>
    <w:rsid w:val="00715BAC"/>
    <w:rsid w:val="00722B78"/>
    <w:rsid w:val="00724A41"/>
    <w:rsid w:val="007309FA"/>
    <w:rsid w:val="00731506"/>
    <w:rsid w:val="00731FCF"/>
    <w:rsid w:val="007328E3"/>
    <w:rsid w:val="00733A7E"/>
    <w:rsid w:val="007342EE"/>
    <w:rsid w:val="00736F68"/>
    <w:rsid w:val="007404F3"/>
    <w:rsid w:val="00740B22"/>
    <w:rsid w:val="00740FD3"/>
    <w:rsid w:val="0074166D"/>
    <w:rsid w:val="00741801"/>
    <w:rsid w:val="00741F90"/>
    <w:rsid w:val="00742111"/>
    <w:rsid w:val="00742A45"/>
    <w:rsid w:val="00744E39"/>
    <w:rsid w:val="007457DF"/>
    <w:rsid w:val="007463D2"/>
    <w:rsid w:val="00747C65"/>
    <w:rsid w:val="007538E2"/>
    <w:rsid w:val="00755198"/>
    <w:rsid w:val="007569DC"/>
    <w:rsid w:val="00757AE3"/>
    <w:rsid w:val="00757B34"/>
    <w:rsid w:val="00757B5C"/>
    <w:rsid w:val="00757C63"/>
    <w:rsid w:val="00760F14"/>
    <w:rsid w:val="00761F3A"/>
    <w:rsid w:val="00765DDB"/>
    <w:rsid w:val="00767DA8"/>
    <w:rsid w:val="00770938"/>
    <w:rsid w:val="00772A46"/>
    <w:rsid w:val="0077360D"/>
    <w:rsid w:val="00775560"/>
    <w:rsid w:val="00775D03"/>
    <w:rsid w:val="00776CBA"/>
    <w:rsid w:val="00782E0A"/>
    <w:rsid w:val="007846C5"/>
    <w:rsid w:val="00784DE0"/>
    <w:rsid w:val="00784E88"/>
    <w:rsid w:val="007874A3"/>
    <w:rsid w:val="00792DF1"/>
    <w:rsid w:val="0079375F"/>
    <w:rsid w:val="00793DEB"/>
    <w:rsid w:val="0079485C"/>
    <w:rsid w:val="00795026"/>
    <w:rsid w:val="00796014"/>
    <w:rsid w:val="0079670E"/>
    <w:rsid w:val="0079680A"/>
    <w:rsid w:val="007A0715"/>
    <w:rsid w:val="007A1FB0"/>
    <w:rsid w:val="007A34E1"/>
    <w:rsid w:val="007A4797"/>
    <w:rsid w:val="007A6AC9"/>
    <w:rsid w:val="007B03ED"/>
    <w:rsid w:val="007B11C6"/>
    <w:rsid w:val="007B1A46"/>
    <w:rsid w:val="007B219F"/>
    <w:rsid w:val="007B22FF"/>
    <w:rsid w:val="007B36BE"/>
    <w:rsid w:val="007B3C08"/>
    <w:rsid w:val="007B66AC"/>
    <w:rsid w:val="007B67FC"/>
    <w:rsid w:val="007B7B3C"/>
    <w:rsid w:val="007C15C8"/>
    <w:rsid w:val="007C2CEC"/>
    <w:rsid w:val="007C35CA"/>
    <w:rsid w:val="007C4C3E"/>
    <w:rsid w:val="007C4E20"/>
    <w:rsid w:val="007C54BE"/>
    <w:rsid w:val="007C627F"/>
    <w:rsid w:val="007C79D3"/>
    <w:rsid w:val="007D1367"/>
    <w:rsid w:val="007D188C"/>
    <w:rsid w:val="007D3468"/>
    <w:rsid w:val="007D3D02"/>
    <w:rsid w:val="007D59D2"/>
    <w:rsid w:val="007D66C5"/>
    <w:rsid w:val="007D713C"/>
    <w:rsid w:val="007D7CD1"/>
    <w:rsid w:val="007E0159"/>
    <w:rsid w:val="007E05D4"/>
    <w:rsid w:val="007E1059"/>
    <w:rsid w:val="007E1861"/>
    <w:rsid w:val="007E33BA"/>
    <w:rsid w:val="007E362B"/>
    <w:rsid w:val="007E429A"/>
    <w:rsid w:val="007E4D44"/>
    <w:rsid w:val="007E4E39"/>
    <w:rsid w:val="007E5CA1"/>
    <w:rsid w:val="007E5EB0"/>
    <w:rsid w:val="007E67FE"/>
    <w:rsid w:val="007E7195"/>
    <w:rsid w:val="007E7234"/>
    <w:rsid w:val="007E72D0"/>
    <w:rsid w:val="007E75E6"/>
    <w:rsid w:val="007F17B4"/>
    <w:rsid w:val="007F2244"/>
    <w:rsid w:val="007F349C"/>
    <w:rsid w:val="007F3D67"/>
    <w:rsid w:val="007F6310"/>
    <w:rsid w:val="0080483C"/>
    <w:rsid w:val="008050A4"/>
    <w:rsid w:val="008067AE"/>
    <w:rsid w:val="00807C49"/>
    <w:rsid w:val="00810215"/>
    <w:rsid w:val="008103E2"/>
    <w:rsid w:val="00811AF2"/>
    <w:rsid w:val="00811C40"/>
    <w:rsid w:val="008121B1"/>
    <w:rsid w:val="0081638D"/>
    <w:rsid w:val="00820038"/>
    <w:rsid w:val="00820197"/>
    <w:rsid w:val="00820AF7"/>
    <w:rsid w:val="00820E1D"/>
    <w:rsid w:val="00822158"/>
    <w:rsid w:val="00822AD2"/>
    <w:rsid w:val="00824446"/>
    <w:rsid w:val="00824934"/>
    <w:rsid w:val="0082730A"/>
    <w:rsid w:val="00827337"/>
    <w:rsid w:val="00827766"/>
    <w:rsid w:val="008278E6"/>
    <w:rsid w:val="00831672"/>
    <w:rsid w:val="0083177C"/>
    <w:rsid w:val="00832B67"/>
    <w:rsid w:val="00841315"/>
    <w:rsid w:val="0084372C"/>
    <w:rsid w:val="00846CC2"/>
    <w:rsid w:val="008517CD"/>
    <w:rsid w:val="00851B0E"/>
    <w:rsid w:val="00853C74"/>
    <w:rsid w:val="00855527"/>
    <w:rsid w:val="008566C1"/>
    <w:rsid w:val="00857610"/>
    <w:rsid w:val="00857774"/>
    <w:rsid w:val="008602AA"/>
    <w:rsid w:val="00860CE9"/>
    <w:rsid w:val="0086104A"/>
    <w:rsid w:val="008610DC"/>
    <w:rsid w:val="0086146C"/>
    <w:rsid w:val="00862760"/>
    <w:rsid w:val="00865A5F"/>
    <w:rsid w:val="00867720"/>
    <w:rsid w:val="00874727"/>
    <w:rsid w:val="00874B1E"/>
    <w:rsid w:val="0087587E"/>
    <w:rsid w:val="00875D84"/>
    <w:rsid w:val="008774FC"/>
    <w:rsid w:val="008775A6"/>
    <w:rsid w:val="00877A8E"/>
    <w:rsid w:val="00880B7F"/>
    <w:rsid w:val="00880D8D"/>
    <w:rsid w:val="008821E6"/>
    <w:rsid w:val="008829F3"/>
    <w:rsid w:val="00882A22"/>
    <w:rsid w:val="00882E6A"/>
    <w:rsid w:val="00883929"/>
    <w:rsid w:val="00886A7C"/>
    <w:rsid w:val="00890A3B"/>
    <w:rsid w:val="00892720"/>
    <w:rsid w:val="00894CEF"/>
    <w:rsid w:val="00895124"/>
    <w:rsid w:val="00895B76"/>
    <w:rsid w:val="00895C74"/>
    <w:rsid w:val="00896FEF"/>
    <w:rsid w:val="00897B84"/>
    <w:rsid w:val="008A1982"/>
    <w:rsid w:val="008A4901"/>
    <w:rsid w:val="008A49E9"/>
    <w:rsid w:val="008A5677"/>
    <w:rsid w:val="008B0606"/>
    <w:rsid w:val="008B1D07"/>
    <w:rsid w:val="008B52B2"/>
    <w:rsid w:val="008B5BEF"/>
    <w:rsid w:val="008B6E5B"/>
    <w:rsid w:val="008B75D0"/>
    <w:rsid w:val="008C0309"/>
    <w:rsid w:val="008C201C"/>
    <w:rsid w:val="008C2946"/>
    <w:rsid w:val="008C4132"/>
    <w:rsid w:val="008C4582"/>
    <w:rsid w:val="008C6D61"/>
    <w:rsid w:val="008D22B1"/>
    <w:rsid w:val="008D32D0"/>
    <w:rsid w:val="008D38A1"/>
    <w:rsid w:val="008D3BE2"/>
    <w:rsid w:val="008D43B6"/>
    <w:rsid w:val="008D6041"/>
    <w:rsid w:val="008E0E0C"/>
    <w:rsid w:val="008E2AA2"/>
    <w:rsid w:val="008E3601"/>
    <w:rsid w:val="008E4E1F"/>
    <w:rsid w:val="008F1616"/>
    <w:rsid w:val="008F1A08"/>
    <w:rsid w:val="008F2B71"/>
    <w:rsid w:val="008F3846"/>
    <w:rsid w:val="008F3D62"/>
    <w:rsid w:val="008F4322"/>
    <w:rsid w:val="008F441D"/>
    <w:rsid w:val="008F46FF"/>
    <w:rsid w:val="008F483E"/>
    <w:rsid w:val="008F505F"/>
    <w:rsid w:val="008F5E15"/>
    <w:rsid w:val="008F6E9F"/>
    <w:rsid w:val="00901B83"/>
    <w:rsid w:val="00902A1D"/>
    <w:rsid w:val="00902CE5"/>
    <w:rsid w:val="00903B34"/>
    <w:rsid w:val="00903F5A"/>
    <w:rsid w:val="009064B3"/>
    <w:rsid w:val="00911CF2"/>
    <w:rsid w:val="009130C0"/>
    <w:rsid w:val="00914732"/>
    <w:rsid w:val="00914EF8"/>
    <w:rsid w:val="00915492"/>
    <w:rsid w:val="00915617"/>
    <w:rsid w:val="00916350"/>
    <w:rsid w:val="00916A7C"/>
    <w:rsid w:val="0091703C"/>
    <w:rsid w:val="0092018D"/>
    <w:rsid w:val="0092174B"/>
    <w:rsid w:val="009223DB"/>
    <w:rsid w:val="009243EC"/>
    <w:rsid w:val="0092472D"/>
    <w:rsid w:val="0092707A"/>
    <w:rsid w:val="00930498"/>
    <w:rsid w:val="00932494"/>
    <w:rsid w:val="00932A8B"/>
    <w:rsid w:val="00932C32"/>
    <w:rsid w:val="00933158"/>
    <w:rsid w:val="009331C0"/>
    <w:rsid w:val="009333A1"/>
    <w:rsid w:val="00933A8E"/>
    <w:rsid w:val="009345A8"/>
    <w:rsid w:val="00935299"/>
    <w:rsid w:val="00935B49"/>
    <w:rsid w:val="00937D75"/>
    <w:rsid w:val="009405F7"/>
    <w:rsid w:val="009406DC"/>
    <w:rsid w:val="009414E0"/>
    <w:rsid w:val="00941AEB"/>
    <w:rsid w:val="009420B1"/>
    <w:rsid w:val="009424AC"/>
    <w:rsid w:val="009435F2"/>
    <w:rsid w:val="00944ACE"/>
    <w:rsid w:val="00944C6C"/>
    <w:rsid w:val="00946572"/>
    <w:rsid w:val="009474D8"/>
    <w:rsid w:val="00947D2A"/>
    <w:rsid w:val="009519A5"/>
    <w:rsid w:val="009530A5"/>
    <w:rsid w:val="00953A57"/>
    <w:rsid w:val="00953C5A"/>
    <w:rsid w:val="00956FB6"/>
    <w:rsid w:val="00957DC2"/>
    <w:rsid w:val="009613E7"/>
    <w:rsid w:val="00962820"/>
    <w:rsid w:val="00962945"/>
    <w:rsid w:val="0096388D"/>
    <w:rsid w:val="00965328"/>
    <w:rsid w:val="00965D47"/>
    <w:rsid w:val="009661FD"/>
    <w:rsid w:val="009719EA"/>
    <w:rsid w:val="009720C2"/>
    <w:rsid w:val="00972373"/>
    <w:rsid w:val="00973AAE"/>
    <w:rsid w:val="00973FDD"/>
    <w:rsid w:val="00974351"/>
    <w:rsid w:val="00974697"/>
    <w:rsid w:val="00974E6C"/>
    <w:rsid w:val="00974F55"/>
    <w:rsid w:val="009750A3"/>
    <w:rsid w:val="009750C0"/>
    <w:rsid w:val="009754F8"/>
    <w:rsid w:val="00975FB7"/>
    <w:rsid w:val="0097698F"/>
    <w:rsid w:val="009769BF"/>
    <w:rsid w:val="00976D12"/>
    <w:rsid w:val="00981105"/>
    <w:rsid w:val="00982768"/>
    <w:rsid w:val="00984102"/>
    <w:rsid w:val="009853EF"/>
    <w:rsid w:val="009922EB"/>
    <w:rsid w:val="00993502"/>
    <w:rsid w:val="009968F6"/>
    <w:rsid w:val="00997271"/>
    <w:rsid w:val="00997AB6"/>
    <w:rsid w:val="009A0237"/>
    <w:rsid w:val="009A0639"/>
    <w:rsid w:val="009A1D3C"/>
    <w:rsid w:val="009A2836"/>
    <w:rsid w:val="009A31AC"/>
    <w:rsid w:val="009A38E8"/>
    <w:rsid w:val="009A3E05"/>
    <w:rsid w:val="009A737D"/>
    <w:rsid w:val="009B1171"/>
    <w:rsid w:val="009B3F00"/>
    <w:rsid w:val="009B5229"/>
    <w:rsid w:val="009B59F9"/>
    <w:rsid w:val="009B613C"/>
    <w:rsid w:val="009C00FB"/>
    <w:rsid w:val="009C0107"/>
    <w:rsid w:val="009C01E9"/>
    <w:rsid w:val="009C2D2B"/>
    <w:rsid w:val="009C4316"/>
    <w:rsid w:val="009C5A82"/>
    <w:rsid w:val="009C5BB0"/>
    <w:rsid w:val="009C732F"/>
    <w:rsid w:val="009D008A"/>
    <w:rsid w:val="009D11C8"/>
    <w:rsid w:val="009D210D"/>
    <w:rsid w:val="009D2A4B"/>
    <w:rsid w:val="009D3AD6"/>
    <w:rsid w:val="009D5F3D"/>
    <w:rsid w:val="009D60B0"/>
    <w:rsid w:val="009D6B35"/>
    <w:rsid w:val="009D6EB6"/>
    <w:rsid w:val="009D7442"/>
    <w:rsid w:val="009E009A"/>
    <w:rsid w:val="009E0669"/>
    <w:rsid w:val="009E19AE"/>
    <w:rsid w:val="009E40AC"/>
    <w:rsid w:val="009E47D7"/>
    <w:rsid w:val="009E4991"/>
    <w:rsid w:val="009E4DC6"/>
    <w:rsid w:val="009E50D6"/>
    <w:rsid w:val="009E557C"/>
    <w:rsid w:val="009E60CA"/>
    <w:rsid w:val="009E6CC7"/>
    <w:rsid w:val="009F0426"/>
    <w:rsid w:val="009F26F9"/>
    <w:rsid w:val="009F3000"/>
    <w:rsid w:val="009F3A1B"/>
    <w:rsid w:val="009F458B"/>
    <w:rsid w:val="009F5687"/>
    <w:rsid w:val="009F62F8"/>
    <w:rsid w:val="009F789B"/>
    <w:rsid w:val="00A01142"/>
    <w:rsid w:val="00A0419D"/>
    <w:rsid w:val="00A06557"/>
    <w:rsid w:val="00A0681D"/>
    <w:rsid w:val="00A113B6"/>
    <w:rsid w:val="00A11B43"/>
    <w:rsid w:val="00A11D28"/>
    <w:rsid w:val="00A12999"/>
    <w:rsid w:val="00A136E3"/>
    <w:rsid w:val="00A137A7"/>
    <w:rsid w:val="00A140CD"/>
    <w:rsid w:val="00A149CD"/>
    <w:rsid w:val="00A17612"/>
    <w:rsid w:val="00A21C40"/>
    <w:rsid w:val="00A223C5"/>
    <w:rsid w:val="00A2272D"/>
    <w:rsid w:val="00A22D10"/>
    <w:rsid w:val="00A2438C"/>
    <w:rsid w:val="00A268F7"/>
    <w:rsid w:val="00A26E8A"/>
    <w:rsid w:val="00A30224"/>
    <w:rsid w:val="00A31656"/>
    <w:rsid w:val="00A3183C"/>
    <w:rsid w:val="00A31D6F"/>
    <w:rsid w:val="00A347C4"/>
    <w:rsid w:val="00A35D91"/>
    <w:rsid w:val="00A360E9"/>
    <w:rsid w:val="00A37892"/>
    <w:rsid w:val="00A37A83"/>
    <w:rsid w:val="00A4268E"/>
    <w:rsid w:val="00A427D4"/>
    <w:rsid w:val="00A42B08"/>
    <w:rsid w:val="00A42B8C"/>
    <w:rsid w:val="00A4368E"/>
    <w:rsid w:val="00A43CE2"/>
    <w:rsid w:val="00A44B2B"/>
    <w:rsid w:val="00A45220"/>
    <w:rsid w:val="00A45A3A"/>
    <w:rsid w:val="00A46D11"/>
    <w:rsid w:val="00A52A14"/>
    <w:rsid w:val="00A52A27"/>
    <w:rsid w:val="00A53BF8"/>
    <w:rsid w:val="00A60B2E"/>
    <w:rsid w:val="00A61E0A"/>
    <w:rsid w:val="00A61EB2"/>
    <w:rsid w:val="00A623E4"/>
    <w:rsid w:val="00A628D5"/>
    <w:rsid w:val="00A6641A"/>
    <w:rsid w:val="00A6654C"/>
    <w:rsid w:val="00A66B3E"/>
    <w:rsid w:val="00A70039"/>
    <w:rsid w:val="00A73968"/>
    <w:rsid w:val="00A73B17"/>
    <w:rsid w:val="00A74F73"/>
    <w:rsid w:val="00A75D8C"/>
    <w:rsid w:val="00A7607B"/>
    <w:rsid w:val="00A80730"/>
    <w:rsid w:val="00A83C44"/>
    <w:rsid w:val="00A85457"/>
    <w:rsid w:val="00A85866"/>
    <w:rsid w:val="00A8656C"/>
    <w:rsid w:val="00A86F9D"/>
    <w:rsid w:val="00A92C4A"/>
    <w:rsid w:val="00A9329E"/>
    <w:rsid w:val="00A945DE"/>
    <w:rsid w:val="00A95EA8"/>
    <w:rsid w:val="00A963D3"/>
    <w:rsid w:val="00AA044E"/>
    <w:rsid w:val="00AA170A"/>
    <w:rsid w:val="00AA42CF"/>
    <w:rsid w:val="00AA4A91"/>
    <w:rsid w:val="00AA7B0B"/>
    <w:rsid w:val="00AB074D"/>
    <w:rsid w:val="00AB24F3"/>
    <w:rsid w:val="00AB3C22"/>
    <w:rsid w:val="00AB459E"/>
    <w:rsid w:val="00AB4AFD"/>
    <w:rsid w:val="00AB52A3"/>
    <w:rsid w:val="00AB571C"/>
    <w:rsid w:val="00AB66BE"/>
    <w:rsid w:val="00AB6EDD"/>
    <w:rsid w:val="00AB7048"/>
    <w:rsid w:val="00AC08CB"/>
    <w:rsid w:val="00AC183D"/>
    <w:rsid w:val="00AC30D8"/>
    <w:rsid w:val="00AC6BCF"/>
    <w:rsid w:val="00AD02A0"/>
    <w:rsid w:val="00AD0A37"/>
    <w:rsid w:val="00AD11B3"/>
    <w:rsid w:val="00AD1988"/>
    <w:rsid w:val="00AD1DC2"/>
    <w:rsid w:val="00AD28CD"/>
    <w:rsid w:val="00AD2F74"/>
    <w:rsid w:val="00AD4C59"/>
    <w:rsid w:val="00AD51FD"/>
    <w:rsid w:val="00AD5AAD"/>
    <w:rsid w:val="00AD6A0B"/>
    <w:rsid w:val="00AD7838"/>
    <w:rsid w:val="00AE025D"/>
    <w:rsid w:val="00AE30E1"/>
    <w:rsid w:val="00AE528D"/>
    <w:rsid w:val="00AE6063"/>
    <w:rsid w:val="00AE6081"/>
    <w:rsid w:val="00AE642D"/>
    <w:rsid w:val="00AF05C0"/>
    <w:rsid w:val="00AF76F1"/>
    <w:rsid w:val="00B00E08"/>
    <w:rsid w:val="00B01C76"/>
    <w:rsid w:val="00B01E46"/>
    <w:rsid w:val="00B023C9"/>
    <w:rsid w:val="00B02AB2"/>
    <w:rsid w:val="00B0492D"/>
    <w:rsid w:val="00B05BDE"/>
    <w:rsid w:val="00B07517"/>
    <w:rsid w:val="00B1167A"/>
    <w:rsid w:val="00B1331E"/>
    <w:rsid w:val="00B13383"/>
    <w:rsid w:val="00B142E6"/>
    <w:rsid w:val="00B1660B"/>
    <w:rsid w:val="00B20CB6"/>
    <w:rsid w:val="00B265E2"/>
    <w:rsid w:val="00B33DFC"/>
    <w:rsid w:val="00B34672"/>
    <w:rsid w:val="00B34EA0"/>
    <w:rsid w:val="00B36736"/>
    <w:rsid w:val="00B37DCF"/>
    <w:rsid w:val="00B4187D"/>
    <w:rsid w:val="00B41C52"/>
    <w:rsid w:val="00B4263A"/>
    <w:rsid w:val="00B42795"/>
    <w:rsid w:val="00B42DD8"/>
    <w:rsid w:val="00B439BD"/>
    <w:rsid w:val="00B46855"/>
    <w:rsid w:val="00B46D8F"/>
    <w:rsid w:val="00B47D1F"/>
    <w:rsid w:val="00B511B8"/>
    <w:rsid w:val="00B52F8D"/>
    <w:rsid w:val="00B530B0"/>
    <w:rsid w:val="00B535DC"/>
    <w:rsid w:val="00B54327"/>
    <w:rsid w:val="00B54808"/>
    <w:rsid w:val="00B54FF8"/>
    <w:rsid w:val="00B557DD"/>
    <w:rsid w:val="00B57871"/>
    <w:rsid w:val="00B60DB3"/>
    <w:rsid w:val="00B60F32"/>
    <w:rsid w:val="00B61453"/>
    <w:rsid w:val="00B61E79"/>
    <w:rsid w:val="00B627C0"/>
    <w:rsid w:val="00B6456F"/>
    <w:rsid w:val="00B6489D"/>
    <w:rsid w:val="00B64DD2"/>
    <w:rsid w:val="00B65927"/>
    <w:rsid w:val="00B66651"/>
    <w:rsid w:val="00B66E6C"/>
    <w:rsid w:val="00B73C6C"/>
    <w:rsid w:val="00B749C7"/>
    <w:rsid w:val="00B75101"/>
    <w:rsid w:val="00B76117"/>
    <w:rsid w:val="00B763D0"/>
    <w:rsid w:val="00B76CD5"/>
    <w:rsid w:val="00B772DE"/>
    <w:rsid w:val="00B8153E"/>
    <w:rsid w:val="00B8377F"/>
    <w:rsid w:val="00B91ABE"/>
    <w:rsid w:val="00B91C70"/>
    <w:rsid w:val="00B93CF3"/>
    <w:rsid w:val="00B94094"/>
    <w:rsid w:val="00B95086"/>
    <w:rsid w:val="00B95209"/>
    <w:rsid w:val="00B95A16"/>
    <w:rsid w:val="00B96FD2"/>
    <w:rsid w:val="00B975A6"/>
    <w:rsid w:val="00B976E9"/>
    <w:rsid w:val="00BA22FB"/>
    <w:rsid w:val="00BA60E3"/>
    <w:rsid w:val="00BA6DB3"/>
    <w:rsid w:val="00BA70F2"/>
    <w:rsid w:val="00BB1C8E"/>
    <w:rsid w:val="00BB230A"/>
    <w:rsid w:val="00BB23E3"/>
    <w:rsid w:val="00BB2878"/>
    <w:rsid w:val="00BB39AD"/>
    <w:rsid w:val="00BB5645"/>
    <w:rsid w:val="00BB5EE2"/>
    <w:rsid w:val="00BB636A"/>
    <w:rsid w:val="00BC1E4D"/>
    <w:rsid w:val="00BC2EF4"/>
    <w:rsid w:val="00BC3D62"/>
    <w:rsid w:val="00BC4D6D"/>
    <w:rsid w:val="00BC5320"/>
    <w:rsid w:val="00BC6826"/>
    <w:rsid w:val="00BC685F"/>
    <w:rsid w:val="00BC7798"/>
    <w:rsid w:val="00BC7968"/>
    <w:rsid w:val="00BD0452"/>
    <w:rsid w:val="00BD08E2"/>
    <w:rsid w:val="00BD1A76"/>
    <w:rsid w:val="00BD1F3D"/>
    <w:rsid w:val="00BD4D4F"/>
    <w:rsid w:val="00BD76CB"/>
    <w:rsid w:val="00BD7A1F"/>
    <w:rsid w:val="00BE17D5"/>
    <w:rsid w:val="00BE20A7"/>
    <w:rsid w:val="00BE3B7E"/>
    <w:rsid w:val="00BE657B"/>
    <w:rsid w:val="00BE6F29"/>
    <w:rsid w:val="00BE736D"/>
    <w:rsid w:val="00BF0CFC"/>
    <w:rsid w:val="00BF2632"/>
    <w:rsid w:val="00BF7294"/>
    <w:rsid w:val="00C00AA5"/>
    <w:rsid w:val="00C00D5E"/>
    <w:rsid w:val="00C01B0E"/>
    <w:rsid w:val="00C01E55"/>
    <w:rsid w:val="00C02D63"/>
    <w:rsid w:val="00C05B22"/>
    <w:rsid w:val="00C11773"/>
    <w:rsid w:val="00C12A1E"/>
    <w:rsid w:val="00C12B1F"/>
    <w:rsid w:val="00C13EE1"/>
    <w:rsid w:val="00C15FD5"/>
    <w:rsid w:val="00C2060B"/>
    <w:rsid w:val="00C23797"/>
    <w:rsid w:val="00C24A3A"/>
    <w:rsid w:val="00C271C4"/>
    <w:rsid w:val="00C27ECA"/>
    <w:rsid w:val="00C301CE"/>
    <w:rsid w:val="00C30CE3"/>
    <w:rsid w:val="00C32CE3"/>
    <w:rsid w:val="00C33351"/>
    <w:rsid w:val="00C35341"/>
    <w:rsid w:val="00C3698E"/>
    <w:rsid w:val="00C41589"/>
    <w:rsid w:val="00C417C9"/>
    <w:rsid w:val="00C42085"/>
    <w:rsid w:val="00C42461"/>
    <w:rsid w:val="00C42604"/>
    <w:rsid w:val="00C42F3F"/>
    <w:rsid w:val="00C45B88"/>
    <w:rsid w:val="00C47DB2"/>
    <w:rsid w:val="00C50806"/>
    <w:rsid w:val="00C5198E"/>
    <w:rsid w:val="00C52088"/>
    <w:rsid w:val="00C55668"/>
    <w:rsid w:val="00C55933"/>
    <w:rsid w:val="00C602D7"/>
    <w:rsid w:val="00C61140"/>
    <w:rsid w:val="00C6331C"/>
    <w:rsid w:val="00C636C3"/>
    <w:rsid w:val="00C63785"/>
    <w:rsid w:val="00C63858"/>
    <w:rsid w:val="00C66B50"/>
    <w:rsid w:val="00C67BD7"/>
    <w:rsid w:val="00C70EE4"/>
    <w:rsid w:val="00C728F9"/>
    <w:rsid w:val="00C72EC6"/>
    <w:rsid w:val="00C74DE6"/>
    <w:rsid w:val="00C74EAE"/>
    <w:rsid w:val="00C750DA"/>
    <w:rsid w:val="00C765D6"/>
    <w:rsid w:val="00C76E0F"/>
    <w:rsid w:val="00C803F2"/>
    <w:rsid w:val="00C82D9D"/>
    <w:rsid w:val="00C838E1"/>
    <w:rsid w:val="00C86E51"/>
    <w:rsid w:val="00C900E0"/>
    <w:rsid w:val="00C9211A"/>
    <w:rsid w:val="00C933AD"/>
    <w:rsid w:val="00C938CF"/>
    <w:rsid w:val="00C94100"/>
    <w:rsid w:val="00C962D6"/>
    <w:rsid w:val="00C9744F"/>
    <w:rsid w:val="00C97648"/>
    <w:rsid w:val="00CA0163"/>
    <w:rsid w:val="00CA079B"/>
    <w:rsid w:val="00CA14F1"/>
    <w:rsid w:val="00CA16BF"/>
    <w:rsid w:val="00CA3E9B"/>
    <w:rsid w:val="00CA45E0"/>
    <w:rsid w:val="00CA4EA2"/>
    <w:rsid w:val="00CA5197"/>
    <w:rsid w:val="00CA5842"/>
    <w:rsid w:val="00CA66AC"/>
    <w:rsid w:val="00CB05BC"/>
    <w:rsid w:val="00CB0C79"/>
    <w:rsid w:val="00CB13FD"/>
    <w:rsid w:val="00CB2694"/>
    <w:rsid w:val="00CB2EED"/>
    <w:rsid w:val="00CB4F84"/>
    <w:rsid w:val="00CB547B"/>
    <w:rsid w:val="00CB662C"/>
    <w:rsid w:val="00CB6C2C"/>
    <w:rsid w:val="00CC0136"/>
    <w:rsid w:val="00CC0D23"/>
    <w:rsid w:val="00CC24FA"/>
    <w:rsid w:val="00CC2697"/>
    <w:rsid w:val="00CC3961"/>
    <w:rsid w:val="00CC458E"/>
    <w:rsid w:val="00CC637E"/>
    <w:rsid w:val="00CC695D"/>
    <w:rsid w:val="00CD0DD1"/>
    <w:rsid w:val="00CD2634"/>
    <w:rsid w:val="00CD2800"/>
    <w:rsid w:val="00CD3DD3"/>
    <w:rsid w:val="00CD72BF"/>
    <w:rsid w:val="00CE1A91"/>
    <w:rsid w:val="00CE1DBE"/>
    <w:rsid w:val="00CE39CB"/>
    <w:rsid w:val="00CE4B63"/>
    <w:rsid w:val="00CE550D"/>
    <w:rsid w:val="00CE561B"/>
    <w:rsid w:val="00CE614A"/>
    <w:rsid w:val="00CE6228"/>
    <w:rsid w:val="00CE699D"/>
    <w:rsid w:val="00CF0D23"/>
    <w:rsid w:val="00CF13C9"/>
    <w:rsid w:val="00CF2921"/>
    <w:rsid w:val="00CF2CB2"/>
    <w:rsid w:val="00CF4512"/>
    <w:rsid w:val="00CF5078"/>
    <w:rsid w:val="00CF7A17"/>
    <w:rsid w:val="00D02142"/>
    <w:rsid w:val="00D02A08"/>
    <w:rsid w:val="00D04191"/>
    <w:rsid w:val="00D046E4"/>
    <w:rsid w:val="00D059A3"/>
    <w:rsid w:val="00D06900"/>
    <w:rsid w:val="00D132FB"/>
    <w:rsid w:val="00D14464"/>
    <w:rsid w:val="00D14E20"/>
    <w:rsid w:val="00D15317"/>
    <w:rsid w:val="00D15A4A"/>
    <w:rsid w:val="00D16B16"/>
    <w:rsid w:val="00D17BAD"/>
    <w:rsid w:val="00D17D42"/>
    <w:rsid w:val="00D212C6"/>
    <w:rsid w:val="00D21308"/>
    <w:rsid w:val="00D22A47"/>
    <w:rsid w:val="00D22EA6"/>
    <w:rsid w:val="00D2457A"/>
    <w:rsid w:val="00D25279"/>
    <w:rsid w:val="00D2722B"/>
    <w:rsid w:val="00D30A96"/>
    <w:rsid w:val="00D33944"/>
    <w:rsid w:val="00D35DBF"/>
    <w:rsid w:val="00D35DE0"/>
    <w:rsid w:val="00D378D5"/>
    <w:rsid w:val="00D402C9"/>
    <w:rsid w:val="00D40C55"/>
    <w:rsid w:val="00D40D0C"/>
    <w:rsid w:val="00D414CC"/>
    <w:rsid w:val="00D43444"/>
    <w:rsid w:val="00D43614"/>
    <w:rsid w:val="00D43D84"/>
    <w:rsid w:val="00D44164"/>
    <w:rsid w:val="00D44FD1"/>
    <w:rsid w:val="00D453A3"/>
    <w:rsid w:val="00D4620E"/>
    <w:rsid w:val="00D46DA7"/>
    <w:rsid w:val="00D54359"/>
    <w:rsid w:val="00D55DC3"/>
    <w:rsid w:val="00D571BB"/>
    <w:rsid w:val="00D6163B"/>
    <w:rsid w:val="00D62045"/>
    <w:rsid w:val="00D62F60"/>
    <w:rsid w:val="00D65A44"/>
    <w:rsid w:val="00D67FDF"/>
    <w:rsid w:val="00D731DA"/>
    <w:rsid w:val="00D74D4C"/>
    <w:rsid w:val="00D75926"/>
    <w:rsid w:val="00D76B3B"/>
    <w:rsid w:val="00D811F6"/>
    <w:rsid w:val="00D818F0"/>
    <w:rsid w:val="00D820A4"/>
    <w:rsid w:val="00D83FDE"/>
    <w:rsid w:val="00D846A0"/>
    <w:rsid w:val="00D85189"/>
    <w:rsid w:val="00D85E5B"/>
    <w:rsid w:val="00D91AFF"/>
    <w:rsid w:val="00D91CED"/>
    <w:rsid w:val="00D9298A"/>
    <w:rsid w:val="00D92B37"/>
    <w:rsid w:val="00D936D9"/>
    <w:rsid w:val="00D938A8"/>
    <w:rsid w:val="00D94C1C"/>
    <w:rsid w:val="00D95753"/>
    <w:rsid w:val="00D97AE2"/>
    <w:rsid w:val="00DA0C62"/>
    <w:rsid w:val="00DA1918"/>
    <w:rsid w:val="00DA201D"/>
    <w:rsid w:val="00DA29BF"/>
    <w:rsid w:val="00DA3454"/>
    <w:rsid w:val="00DA3AB5"/>
    <w:rsid w:val="00DA4309"/>
    <w:rsid w:val="00DA46F0"/>
    <w:rsid w:val="00DA4D26"/>
    <w:rsid w:val="00DA598D"/>
    <w:rsid w:val="00DA5A10"/>
    <w:rsid w:val="00DA7DFF"/>
    <w:rsid w:val="00DB00CC"/>
    <w:rsid w:val="00DB0400"/>
    <w:rsid w:val="00DB12F5"/>
    <w:rsid w:val="00DB2526"/>
    <w:rsid w:val="00DB2762"/>
    <w:rsid w:val="00DB27F8"/>
    <w:rsid w:val="00DB3953"/>
    <w:rsid w:val="00DB4C59"/>
    <w:rsid w:val="00DB744B"/>
    <w:rsid w:val="00DB77B8"/>
    <w:rsid w:val="00DC193A"/>
    <w:rsid w:val="00DC4A7C"/>
    <w:rsid w:val="00DC4AE3"/>
    <w:rsid w:val="00DC6AB3"/>
    <w:rsid w:val="00DD0FBE"/>
    <w:rsid w:val="00DD37E5"/>
    <w:rsid w:val="00DD4F75"/>
    <w:rsid w:val="00DD5E31"/>
    <w:rsid w:val="00DD68DD"/>
    <w:rsid w:val="00DD709F"/>
    <w:rsid w:val="00DD75CC"/>
    <w:rsid w:val="00DE014E"/>
    <w:rsid w:val="00DE1F94"/>
    <w:rsid w:val="00DE4B91"/>
    <w:rsid w:val="00DE5BF9"/>
    <w:rsid w:val="00DE5D75"/>
    <w:rsid w:val="00DE7462"/>
    <w:rsid w:val="00DF2A3B"/>
    <w:rsid w:val="00DF33C5"/>
    <w:rsid w:val="00DF5B7B"/>
    <w:rsid w:val="00DF6322"/>
    <w:rsid w:val="00DF6F67"/>
    <w:rsid w:val="00DF6FE2"/>
    <w:rsid w:val="00E039C0"/>
    <w:rsid w:val="00E06567"/>
    <w:rsid w:val="00E06FEB"/>
    <w:rsid w:val="00E073D2"/>
    <w:rsid w:val="00E107EA"/>
    <w:rsid w:val="00E11091"/>
    <w:rsid w:val="00E1173F"/>
    <w:rsid w:val="00E1286D"/>
    <w:rsid w:val="00E1574C"/>
    <w:rsid w:val="00E15EF5"/>
    <w:rsid w:val="00E214DF"/>
    <w:rsid w:val="00E217F9"/>
    <w:rsid w:val="00E26081"/>
    <w:rsid w:val="00E2726F"/>
    <w:rsid w:val="00E30A50"/>
    <w:rsid w:val="00E30A65"/>
    <w:rsid w:val="00E33760"/>
    <w:rsid w:val="00E35F81"/>
    <w:rsid w:val="00E37763"/>
    <w:rsid w:val="00E40720"/>
    <w:rsid w:val="00E4407A"/>
    <w:rsid w:val="00E45AC3"/>
    <w:rsid w:val="00E463EA"/>
    <w:rsid w:val="00E46FE1"/>
    <w:rsid w:val="00E5073E"/>
    <w:rsid w:val="00E55DD2"/>
    <w:rsid w:val="00E567EC"/>
    <w:rsid w:val="00E57227"/>
    <w:rsid w:val="00E60C91"/>
    <w:rsid w:val="00E6162D"/>
    <w:rsid w:val="00E63F78"/>
    <w:rsid w:val="00E6422D"/>
    <w:rsid w:val="00E67596"/>
    <w:rsid w:val="00E67DE8"/>
    <w:rsid w:val="00E70766"/>
    <w:rsid w:val="00E70D19"/>
    <w:rsid w:val="00E7377C"/>
    <w:rsid w:val="00E73D68"/>
    <w:rsid w:val="00E743DE"/>
    <w:rsid w:val="00E74F78"/>
    <w:rsid w:val="00E75631"/>
    <w:rsid w:val="00E75C0A"/>
    <w:rsid w:val="00E75FA0"/>
    <w:rsid w:val="00E76D3F"/>
    <w:rsid w:val="00E77E9E"/>
    <w:rsid w:val="00E81057"/>
    <w:rsid w:val="00E82B96"/>
    <w:rsid w:val="00E834A8"/>
    <w:rsid w:val="00E83E55"/>
    <w:rsid w:val="00E84C80"/>
    <w:rsid w:val="00E84F31"/>
    <w:rsid w:val="00E8799A"/>
    <w:rsid w:val="00E87F3B"/>
    <w:rsid w:val="00E90F4E"/>
    <w:rsid w:val="00E92285"/>
    <w:rsid w:val="00E92F7A"/>
    <w:rsid w:val="00E95791"/>
    <w:rsid w:val="00E96D05"/>
    <w:rsid w:val="00E970A0"/>
    <w:rsid w:val="00E97981"/>
    <w:rsid w:val="00E97E03"/>
    <w:rsid w:val="00E97FE8"/>
    <w:rsid w:val="00EA0E5E"/>
    <w:rsid w:val="00EA0F3F"/>
    <w:rsid w:val="00EA11FA"/>
    <w:rsid w:val="00EA1C40"/>
    <w:rsid w:val="00EA1F05"/>
    <w:rsid w:val="00EB01D6"/>
    <w:rsid w:val="00EB0B97"/>
    <w:rsid w:val="00EB16A7"/>
    <w:rsid w:val="00EB2238"/>
    <w:rsid w:val="00EB2356"/>
    <w:rsid w:val="00EB25D2"/>
    <w:rsid w:val="00EB4F38"/>
    <w:rsid w:val="00EB5038"/>
    <w:rsid w:val="00EB557A"/>
    <w:rsid w:val="00EB66CC"/>
    <w:rsid w:val="00EB7440"/>
    <w:rsid w:val="00EB75FF"/>
    <w:rsid w:val="00EC1131"/>
    <w:rsid w:val="00EC1794"/>
    <w:rsid w:val="00EC2491"/>
    <w:rsid w:val="00EC2B6D"/>
    <w:rsid w:val="00EC53D9"/>
    <w:rsid w:val="00EC59DE"/>
    <w:rsid w:val="00ED16EC"/>
    <w:rsid w:val="00ED2028"/>
    <w:rsid w:val="00ED2931"/>
    <w:rsid w:val="00ED2EA8"/>
    <w:rsid w:val="00ED6D9C"/>
    <w:rsid w:val="00EE0C37"/>
    <w:rsid w:val="00EE1B9A"/>
    <w:rsid w:val="00EE4075"/>
    <w:rsid w:val="00EE7FAF"/>
    <w:rsid w:val="00EF2B26"/>
    <w:rsid w:val="00EF2ECA"/>
    <w:rsid w:val="00EF4249"/>
    <w:rsid w:val="00EF4A77"/>
    <w:rsid w:val="00EF6C2B"/>
    <w:rsid w:val="00EF7BDE"/>
    <w:rsid w:val="00F00F0C"/>
    <w:rsid w:val="00F01379"/>
    <w:rsid w:val="00F02813"/>
    <w:rsid w:val="00F03B01"/>
    <w:rsid w:val="00F04393"/>
    <w:rsid w:val="00F04E1F"/>
    <w:rsid w:val="00F05F90"/>
    <w:rsid w:val="00F074C8"/>
    <w:rsid w:val="00F102C1"/>
    <w:rsid w:val="00F103A6"/>
    <w:rsid w:val="00F103D1"/>
    <w:rsid w:val="00F110A8"/>
    <w:rsid w:val="00F127BE"/>
    <w:rsid w:val="00F12D53"/>
    <w:rsid w:val="00F1457C"/>
    <w:rsid w:val="00F15108"/>
    <w:rsid w:val="00F15212"/>
    <w:rsid w:val="00F15755"/>
    <w:rsid w:val="00F1608A"/>
    <w:rsid w:val="00F16F0B"/>
    <w:rsid w:val="00F173D7"/>
    <w:rsid w:val="00F17CBF"/>
    <w:rsid w:val="00F209E2"/>
    <w:rsid w:val="00F214A6"/>
    <w:rsid w:val="00F25ED2"/>
    <w:rsid w:val="00F26608"/>
    <w:rsid w:val="00F26F55"/>
    <w:rsid w:val="00F30F15"/>
    <w:rsid w:val="00F31115"/>
    <w:rsid w:val="00F31D57"/>
    <w:rsid w:val="00F3261E"/>
    <w:rsid w:val="00F32DC3"/>
    <w:rsid w:val="00F34111"/>
    <w:rsid w:val="00F34E15"/>
    <w:rsid w:val="00F35B35"/>
    <w:rsid w:val="00F3740F"/>
    <w:rsid w:val="00F37896"/>
    <w:rsid w:val="00F426A6"/>
    <w:rsid w:val="00F431A2"/>
    <w:rsid w:val="00F43367"/>
    <w:rsid w:val="00F44F55"/>
    <w:rsid w:val="00F4525D"/>
    <w:rsid w:val="00F464C9"/>
    <w:rsid w:val="00F46B8C"/>
    <w:rsid w:val="00F46C84"/>
    <w:rsid w:val="00F46CCA"/>
    <w:rsid w:val="00F47EA5"/>
    <w:rsid w:val="00F511FE"/>
    <w:rsid w:val="00F5198A"/>
    <w:rsid w:val="00F53E86"/>
    <w:rsid w:val="00F55673"/>
    <w:rsid w:val="00F5626D"/>
    <w:rsid w:val="00F60A3E"/>
    <w:rsid w:val="00F631FE"/>
    <w:rsid w:val="00F63A98"/>
    <w:rsid w:val="00F646DE"/>
    <w:rsid w:val="00F648BC"/>
    <w:rsid w:val="00F64EF6"/>
    <w:rsid w:val="00F65238"/>
    <w:rsid w:val="00F66111"/>
    <w:rsid w:val="00F66155"/>
    <w:rsid w:val="00F66D8F"/>
    <w:rsid w:val="00F67D2C"/>
    <w:rsid w:val="00F7135B"/>
    <w:rsid w:val="00F73206"/>
    <w:rsid w:val="00F74867"/>
    <w:rsid w:val="00F74B91"/>
    <w:rsid w:val="00F74C7A"/>
    <w:rsid w:val="00F757F8"/>
    <w:rsid w:val="00F75B79"/>
    <w:rsid w:val="00F76AD1"/>
    <w:rsid w:val="00F803DE"/>
    <w:rsid w:val="00F80CD9"/>
    <w:rsid w:val="00F81D38"/>
    <w:rsid w:val="00F827B1"/>
    <w:rsid w:val="00F827C5"/>
    <w:rsid w:val="00F8280B"/>
    <w:rsid w:val="00F84E8A"/>
    <w:rsid w:val="00F84EFF"/>
    <w:rsid w:val="00F87BFC"/>
    <w:rsid w:val="00F90955"/>
    <w:rsid w:val="00F911C5"/>
    <w:rsid w:val="00F92500"/>
    <w:rsid w:val="00F92EC4"/>
    <w:rsid w:val="00F932F4"/>
    <w:rsid w:val="00F93C15"/>
    <w:rsid w:val="00F94470"/>
    <w:rsid w:val="00F971F6"/>
    <w:rsid w:val="00FA2797"/>
    <w:rsid w:val="00FA291A"/>
    <w:rsid w:val="00FA34B4"/>
    <w:rsid w:val="00FA4BF1"/>
    <w:rsid w:val="00FA575D"/>
    <w:rsid w:val="00FB113A"/>
    <w:rsid w:val="00FB164C"/>
    <w:rsid w:val="00FB1A84"/>
    <w:rsid w:val="00FB25D0"/>
    <w:rsid w:val="00FB4AF4"/>
    <w:rsid w:val="00FC19FA"/>
    <w:rsid w:val="00FC1F38"/>
    <w:rsid w:val="00FC2E06"/>
    <w:rsid w:val="00FC456A"/>
    <w:rsid w:val="00FC5D47"/>
    <w:rsid w:val="00FC6D6A"/>
    <w:rsid w:val="00FD074B"/>
    <w:rsid w:val="00FD07B0"/>
    <w:rsid w:val="00FD0909"/>
    <w:rsid w:val="00FD117F"/>
    <w:rsid w:val="00FD3DF0"/>
    <w:rsid w:val="00FD3F2A"/>
    <w:rsid w:val="00FD40CD"/>
    <w:rsid w:val="00FD42E9"/>
    <w:rsid w:val="00FD5B23"/>
    <w:rsid w:val="00FD609B"/>
    <w:rsid w:val="00FD726F"/>
    <w:rsid w:val="00FD7531"/>
    <w:rsid w:val="00FE010C"/>
    <w:rsid w:val="00FE0C58"/>
    <w:rsid w:val="00FE0E52"/>
    <w:rsid w:val="00FE1388"/>
    <w:rsid w:val="00FE2DFE"/>
    <w:rsid w:val="00FE38E9"/>
    <w:rsid w:val="00FE51D4"/>
    <w:rsid w:val="00FE5417"/>
    <w:rsid w:val="00FE5628"/>
    <w:rsid w:val="00FE5772"/>
    <w:rsid w:val="00FE5A56"/>
    <w:rsid w:val="00FE5D89"/>
    <w:rsid w:val="00FE7DCD"/>
    <w:rsid w:val="00FF146D"/>
    <w:rsid w:val="00FF390B"/>
    <w:rsid w:val="00FF3BF9"/>
    <w:rsid w:val="00FF4241"/>
    <w:rsid w:val="00FF4D16"/>
    <w:rsid w:val="00FF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margin;v-text-anchor:middle" fillcolor="white">
      <v:fill color="white" color2="black"/>
      <v:stroke weight=".99pt"/>
      <v:textbox style="mso-rotate-with-shape:t" inset="0,0,0,0"/>
    </o:shapedefaults>
    <o:shapelayout v:ext="edit">
      <o:idmap v:ext="edit" data="2"/>
    </o:shapelayout>
  </w:shapeDefaults>
  <w:doNotEmbedSmartTags/>
  <w:decimalSymbol w:val="."/>
  <w:listSeparator w:val=","/>
  <w14:docId w14:val="3A4B6C8A"/>
  <w15:docId w15:val="{547A6251-EE4E-41FE-8935-5F9EEA5F3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before="115" w:after="115"/>
    </w:pPr>
    <w:rPr>
      <w:rFonts w:ascii="Arial" w:hAnsi="Arial"/>
      <w:sz w:val="22"/>
      <w:szCs w:val="24"/>
      <w:lang w:eastAsia="ar-SA"/>
    </w:rPr>
  </w:style>
  <w:style w:type="paragraph" w:styleId="Heading1">
    <w:name w:val="heading 1"/>
    <w:basedOn w:val="Normal"/>
    <w:next w:val="Normal"/>
    <w:qFormat/>
    <w:pPr>
      <w:keepNext/>
      <w:spacing w:line="288" w:lineRule="auto"/>
      <w:outlineLvl w:val="0"/>
    </w:pPr>
    <w:rPr>
      <w:rFonts w:cs="Arial"/>
      <w:b/>
      <w:bCs/>
      <w:kern w:val="1"/>
      <w:szCs w:val="32"/>
    </w:rPr>
  </w:style>
  <w:style w:type="paragraph" w:styleId="Heading2">
    <w:name w:val="heading 2"/>
    <w:basedOn w:val="Normal"/>
    <w:next w:val="Normal"/>
    <w:qFormat/>
    <w:pPr>
      <w:keepNext/>
      <w:suppressLineNumbers/>
      <w:spacing w:before="86" w:after="86" w:line="288" w:lineRule="auto"/>
      <w:ind w:right="288"/>
      <w:outlineLvl w:val="1"/>
    </w:pPr>
    <w:rPr>
      <w:b/>
      <w:bCs/>
      <w:szCs w:val="36"/>
    </w:rPr>
  </w:style>
  <w:style w:type="paragraph" w:styleId="Heading3">
    <w:name w:val="heading 3"/>
    <w:basedOn w:val="Heading"/>
    <w:next w:val="BodyText"/>
    <w:qFormat/>
    <w:pPr>
      <w:tabs>
        <w:tab w:val="num" w:pos="720"/>
      </w:tabs>
      <w:ind w:left="1440" w:hanging="720"/>
      <w:outlineLvl w:val="2"/>
    </w:pPr>
    <w:rPr>
      <w:b/>
      <w:bCs/>
      <w:sz w:val="22"/>
    </w:rPr>
  </w:style>
  <w:style w:type="paragraph" w:styleId="Heading5">
    <w:name w:val="heading 5"/>
    <w:basedOn w:val="Normal"/>
    <w:next w:val="Normal"/>
    <w:qFormat/>
    <w:pPr>
      <w:tabs>
        <w:tab w:val="num" w:pos="720"/>
      </w:tabs>
      <w:spacing w:before="240" w:after="60"/>
      <w:ind w:left="1728" w:hanging="1008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qFormat/>
    <w:pPr>
      <w:keepNext/>
      <w:tabs>
        <w:tab w:val="num" w:pos="720"/>
      </w:tabs>
      <w:ind w:left="2304" w:hanging="1584"/>
      <w:outlineLvl w:val="8"/>
    </w:pPr>
    <w:rPr>
      <w:rFonts w:ascii="VNI-Helve" w:hAnsi="VNI-Helve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5z0">
    <w:name w:val="WW8Num5z0"/>
    <w:rPr>
      <w:rFonts w:ascii="Wingdings" w:hAnsi="Wingdings"/>
    </w:rPr>
  </w:style>
  <w:style w:type="character" w:customStyle="1" w:styleId="WW8Num7z1">
    <w:name w:val="WW8Num7z1"/>
    <w:rPr>
      <w:rFonts w:ascii="Wingdings" w:hAnsi="Wingdings"/>
    </w:rPr>
  </w:style>
  <w:style w:type="character" w:customStyle="1" w:styleId="WW8Num7z2">
    <w:name w:val="WW8Num7z2"/>
    <w:rPr>
      <w:rFonts w:ascii="Arial" w:eastAsia="Times New Roman" w:hAnsi="Arial" w:cs="Arial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8Num6z0">
    <w:name w:val="WW8Num6z0"/>
    <w:rPr>
      <w:rFonts w:ascii="VNI-Garam" w:hAnsi="VNI-Garam"/>
      <w:b/>
      <w:i w:val="0"/>
      <w:sz w:val="24"/>
    </w:rPr>
  </w:style>
  <w:style w:type="character" w:customStyle="1" w:styleId="WW8Num8z1">
    <w:name w:val="WW8Num8z1"/>
    <w:rPr>
      <w:b/>
      <w:i w:val="0"/>
      <w:sz w:val="24"/>
      <w:lang w:val="en-US"/>
    </w:rPr>
  </w:style>
  <w:style w:type="character" w:customStyle="1" w:styleId="WW8Num8z2">
    <w:name w:val="WW8Num8z2"/>
    <w:rPr>
      <w:sz w:val="24"/>
    </w:rPr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8Num3z0">
    <w:name w:val="WW8Num3z0"/>
    <w:rPr>
      <w:rFonts w:ascii="VNI-Times" w:eastAsia="Times New Roman" w:hAnsi="VNI-Times" w:cs="Times New Roman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8z0">
    <w:name w:val="WW8Num8z0"/>
    <w:rPr>
      <w:b/>
      <w:i w:val="0"/>
    </w:rPr>
  </w:style>
  <w:style w:type="character" w:customStyle="1" w:styleId="WW8Num9z0">
    <w:name w:val="WW8Num9z0"/>
    <w:rPr>
      <w:rFonts w:ascii="Wingdings" w:eastAsia="SimSun" w:hAnsi="Wingdings" w:cs="Times New Roman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DefaultParagraphFont1">
    <w:name w:val="Default Paragraph Font1"/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1"/>
  </w:style>
  <w:style w:type="character" w:styleId="FollowedHyperlink">
    <w:name w:val="FollowedHyperlink"/>
    <w:rPr>
      <w:color w:val="800080"/>
      <w:u w:val="single"/>
    </w:rPr>
  </w:style>
  <w:style w:type="character" w:customStyle="1" w:styleId="FootnoteCharacters">
    <w:name w:val="Footnote Characters"/>
  </w:style>
  <w:style w:type="character" w:styleId="FootnoteReference">
    <w:name w:val="footnote reference"/>
    <w:rPr>
      <w:vertAlign w:val="superscript"/>
    </w:rPr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eastAsia="Arial Unicode MS" w:cs="Mangal"/>
      <w:sz w:val="28"/>
      <w:szCs w:val="28"/>
    </w:rPr>
  </w:style>
  <w:style w:type="paragraph" w:styleId="BodyText">
    <w:name w:val="Body Text"/>
    <w:basedOn w:val="Normal"/>
    <w:pPr>
      <w:spacing w:before="0"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spacing w:before="0" w:after="120"/>
      <w:jc w:val="both"/>
    </w:pPr>
  </w:style>
  <w:style w:type="paragraph" w:styleId="BodyText3">
    <w:name w:val="Body Text 3"/>
    <w:basedOn w:val="Normal"/>
    <w:pPr>
      <w:jc w:val="both"/>
    </w:pPr>
    <w:rPr>
      <w:szCs w:val="22"/>
    </w:rPr>
  </w:style>
  <w:style w:type="paragraph" w:customStyle="1" w:styleId="Lama">
    <w:name w:val="Lama"/>
    <w:basedOn w:val="Normal"/>
    <w:pPr>
      <w:tabs>
        <w:tab w:val="num" w:pos="567"/>
      </w:tabs>
      <w:ind w:left="567" w:hanging="567"/>
    </w:pPr>
    <w:rPr>
      <w:rFonts w:ascii="VNI-Garam" w:hAnsi="VNI-Garam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har">
    <w:name w:val="Char"/>
    <w:basedOn w:val="Normal"/>
    <w:pPr>
      <w:spacing w:before="0" w:after="160" w:line="240" w:lineRule="exact"/>
    </w:pPr>
    <w:rPr>
      <w:rFonts w:ascii="Tahoma" w:eastAsia="MS Mincho" w:hAnsi="Tahoma"/>
      <w:sz w:val="20"/>
      <w:szCs w:val="20"/>
    </w:rPr>
  </w:style>
  <w:style w:type="paragraph" w:styleId="TOC1">
    <w:name w:val="toc 1"/>
    <w:basedOn w:val="Normal"/>
    <w:next w:val="Normal"/>
    <w:uiPriority w:val="39"/>
    <w:pPr>
      <w:spacing w:line="288" w:lineRule="auto"/>
    </w:pPr>
    <w:rPr>
      <w:b/>
      <w:color w:val="000000"/>
    </w:rPr>
  </w:style>
  <w:style w:type="paragraph" w:styleId="TOC2">
    <w:name w:val="toc 2"/>
    <w:basedOn w:val="Normal"/>
    <w:next w:val="Normal"/>
    <w:uiPriority w:val="39"/>
    <w:pPr>
      <w:spacing w:line="288" w:lineRule="auto"/>
      <w:ind w:left="288"/>
    </w:pPr>
  </w:style>
  <w:style w:type="paragraph" w:styleId="TOC3">
    <w:name w:val="toc 3"/>
    <w:basedOn w:val="Normal"/>
    <w:next w:val="Normal"/>
    <w:pPr>
      <w:ind w:left="480"/>
    </w:pPr>
  </w:style>
  <w:style w:type="paragraph" w:styleId="NormalWeb">
    <w:name w:val="Normal (Web)"/>
    <w:basedOn w:val="Normal"/>
    <w:pPr>
      <w:spacing w:before="280"/>
    </w:pPr>
    <w:rPr>
      <w:rFonts w:ascii="Times New Roman" w:hAnsi="Times New Roman"/>
    </w:rPr>
  </w:style>
  <w:style w:type="paragraph" w:styleId="TOC4">
    <w:name w:val="toc 4"/>
    <w:basedOn w:val="Index"/>
    <w:pPr>
      <w:tabs>
        <w:tab w:val="right" w:leader="dot" w:pos="9123"/>
      </w:tabs>
      <w:ind w:left="849"/>
    </w:pPr>
  </w:style>
  <w:style w:type="paragraph" w:styleId="TOC5">
    <w:name w:val="toc 5"/>
    <w:basedOn w:val="Index"/>
    <w:pPr>
      <w:tabs>
        <w:tab w:val="right" w:leader="dot" w:pos="8840"/>
      </w:tabs>
      <w:ind w:left="1132"/>
    </w:pPr>
  </w:style>
  <w:style w:type="paragraph" w:styleId="TOC6">
    <w:name w:val="toc 6"/>
    <w:basedOn w:val="Index"/>
    <w:pPr>
      <w:tabs>
        <w:tab w:val="right" w:leader="dot" w:pos="8557"/>
      </w:tabs>
      <w:ind w:left="1415"/>
    </w:pPr>
  </w:style>
  <w:style w:type="paragraph" w:styleId="TOC7">
    <w:name w:val="toc 7"/>
    <w:basedOn w:val="Index"/>
    <w:pPr>
      <w:tabs>
        <w:tab w:val="right" w:leader="dot" w:pos="8274"/>
      </w:tabs>
      <w:ind w:left="1698"/>
    </w:pPr>
  </w:style>
  <w:style w:type="paragraph" w:styleId="TOC8">
    <w:name w:val="toc 8"/>
    <w:basedOn w:val="Index"/>
    <w:pPr>
      <w:tabs>
        <w:tab w:val="right" w:leader="dot" w:pos="7991"/>
      </w:tabs>
      <w:ind w:left="1981"/>
    </w:pPr>
  </w:style>
  <w:style w:type="paragraph" w:styleId="TOC9">
    <w:name w:val="toc 9"/>
    <w:basedOn w:val="Index"/>
    <w:pPr>
      <w:tabs>
        <w:tab w:val="right" w:leader="dot" w:pos="7708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7425"/>
      </w:tabs>
      <w:ind w:left="2547"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BodyText"/>
  </w:style>
  <w:style w:type="paragraph" w:customStyle="1" w:styleId="Heading10">
    <w:name w:val="Heading 10"/>
    <w:basedOn w:val="Heading"/>
    <w:next w:val="BodyText"/>
    <w:pPr>
      <w:tabs>
        <w:tab w:val="num" w:pos="432"/>
      </w:tabs>
      <w:ind w:left="432" w:hanging="432"/>
    </w:pPr>
    <w:rPr>
      <w:b/>
      <w:bCs/>
      <w:sz w:val="21"/>
      <w:szCs w:val="21"/>
    </w:rPr>
  </w:style>
  <w:style w:type="character" w:styleId="CommentReference">
    <w:name w:val="annotation reference"/>
    <w:semiHidden/>
    <w:rsid w:val="00590B47"/>
    <w:rPr>
      <w:sz w:val="16"/>
      <w:szCs w:val="16"/>
    </w:rPr>
  </w:style>
  <w:style w:type="paragraph" w:styleId="CommentText">
    <w:name w:val="annotation text"/>
    <w:basedOn w:val="Normal"/>
    <w:semiHidden/>
    <w:rsid w:val="00590B47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90B47"/>
    <w:rPr>
      <w:b/>
      <w:bCs/>
    </w:rPr>
  </w:style>
  <w:style w:type="table" w:styleId="TableGrid">
    <w:name w:val="Table Grid"/>
    <w:basedOn w:val="TableNormal"/>
    <w:uiPriority w:val="59"/>
    <w:rsid w:val="003F1A08"/>
    <w:pPr>
      <w:suppressAutoHyphens/>
      <w:spacing w:before="115" w:after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64014C"/>
    <w:pPr>
      <w:spacing w:after="120"/>
      <w:ind w:left="360"/>
    </w:pPr>
  </w:style>
  <w:style w:type="paragraph" w:customStyle="1" w:styleId="Standard">
    <w:name w:val="Standard"/>
    <w:rsid w:val="000C514C"/>
    <w:pPr>
      <w:widowControl w:val="0"/>
      <w:suppressAutoHyphens/>
      <w:textAlignment w:val="baseline"/>
    </w:pPr>
    <w:rPr>
      <w:rFonts w:eastAsia="Lucida Sans Unicode"/>
      <w:kern w:val="1"/>
      <w:sz w:val="24"/>
      <w:szCs w:val="24"/>
      <w:lang w:eastAsia="hi-IN" w:bidi="hi-IN"/>
    </w:rPr>
  </w:style>
  <w:style w:type="numbering" w:customStyle="1" w:styleId="Style1">
    <w:name w:val="Style1"/>
    <w:rsid w:val="00FD074B"/>
    <w:pPr>
      <w:numPr>
        <w:numId w:val="2"/>
      </w:numPr>
    </w:pPr>
  </w:style>
  <w:style w:type="paragraph" w:styleId="ListParagraph">
    <w:name w:val="List Paragraph"/>
    <w:basedOn w:val="Normal"/>
    <w:uiPriority w:val="34"/>
    <w:qFormat/>
    <w:rsid w:val="00CD2800"/>
    <w:pPr>
      <w:ind w:left="1134"/>
      <w:contextualSpacing/>
    </w:pPr>
  </w:style>
  <w:style w:type="paragraph" w:styleId="EndnoteText">
    <w:name w:val="endnote text"/>
    <w:basedOn w:val="Normal"/>
    <w:link w:val="EndnoteTextChar"/>
    <w:rsid w:val="009E4991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9E4991"/>
    <w:rPr>
      <w:rFonts w:ascii="Arial" w:hAnsi="Arial"/>
      <w:lang w:eastAsia="ar-SA"/>
    </w:rPr>
  </w:style>
  <w:style w:type="character" w:styleId="EndnoteReference">
    <w:name w:val="endnote reference"/>
    <w:basedOn w:val="DefaultParagraphFont"/>
    <w:rsid w:val="009E4991"/>
    <w:rPr>
      <w:vertAlign w:val="superscript"/>
    </w:rPr>
  </w:style>
  <w:style w:type="character" w:customStyle="1" w:styleId="HeaderChar">
    <w:name w:val="Header Char"/>
    <w:basedOn w:val="DefaultParagraphFont"/>
    <w:link w:val="Header"/>
    <w:uiPriority w:val="99"/>
    <w:rsid w:val="00B94094"/>
    <w:rPr>
      <w:rFonts w:ascii="Arial" w:hAnsi="Arial"/>
      <w:sz w:val="22"/>
      <w:szCs w:val="24"/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rsid w:val="00C23797"/>
    <w:rPr>
      <w:rFonts w:ascii="Arial" w:hAnsi="Arial"/>
      <w:sz w:val="22"/>
      <w:szCs w:val="24"/>
      <w:lang w:eastAsia="ar-SA"/>
    </w:rPr>
  </w:style>
  <w:style w:type="paragraph" w:customStyle="1" w:styleId="a">
    <w:name w:val="...."/>
    <w:basedOn w:val="Normal"/>
    <w:link w:val="Char0"/>
    <w:rsid w:val="00E74F78"/>
    <w:pPr>
      <w:suppressAutoHyphens w:val="0"/>
      <w:spacing w:before="0" w:after="0" w:line="360" w:lineRule="auto"/>
      <w:ind w:left="397"/>
    </w:pPr>
    <w:rPr>
      <w:rFonts w:ascii="Times New Roman" w:eastAsiaTheme="minorHAnsi" w:hAnsi="Times New Roman"/>
      <w:bCs/>
      <w:color w:val="000000"/>
      <w:sz w:val="26"/>
      <w:szCs w:val="26"/>
      <w:lang w:eastAsia="en-US"/>
    </w:rPr>
  </w:style>
  <w:style w:type="character" w:customStyle="1" w:styleId="Char0">
    <w:name w:val=".... Char"/>
    <w:basedOn w:val="DefaultParagraphFont"/>
    <w:link w:val="a"/>
    <w:rsid w:val="00E74F78"/>
    <w:rPr>
      <w:rFonts w:eastAsiaTheme="minorHAnsi"/>
      <w:bCs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1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ord Theme1">
  <a:themeElements>
    <a:clrScheme name="Custom 1">
      <a:dk1>
        <a:srgbClr val="4D4D4D"/>
      </a:dk1>
      <a:lt1>
        <a:srgbClr val="FFFFFF"/>
      </a:lt1>
      <a:dk2>
        <a:srgbClr val="0090A2"/>
      </a:dk2>
      <a:lt2>
        <a:srgbClr val="F3E9E5"/>
      </a:lt2>
      <a:accent1>
        <a:srgbClr val="A2DADD"/>
      </a:accent1>
      <a:accent2>
        <a:srgbClr val="0090A2"/>
      </a:accent2>
      <a:accent3>
        <a:srgbClr val="006991"/>
      </a:accent3>
      <a:accent4>
        <a:srgbClr val="4D4D4D"/>
      </a:accent4>
      <a:accent5>
        <a:srgbClr val="BCD4E6"/>
      </a:accent5>
      <a:accent6>
        <a:srgbClr val="E3F5E1"/>
      </a:accent6>
      <a:hlink>
        <a:srgbClr val="082567"/>
      </a:hlink>
      <a:folHlink>
        <a:srgbClr val="082567"/>
      </a:folHlink>
    </a:clrScheme>
    <a:fontScheme name="Hoan My Font Word">
      <a:majorFont>
        <a:latin typeface="Segoe UI"/>
        <a:ea typeface="Arial Unicode MS"/>
        <a:cs typeface=""/>
      </a:majorFont>
      <a:minorFont>
        <a:latin typeface="Segoe UI"/>
        <a:ea typeface="Arial Unicode MS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F238D64EFEB342B1EC489534043417" ma:contentTypeVersion="9" ma:contentTypeDescription="Create a new document." ma:contentTypeScope="" ma:versionID="83f5a524ca74c6efe996a0fcc056a957">
  <xsd:schema xmlns:xsd="http://www.w3.org/2001/XMLSchema" xmlns:xs="http://www.w3.org/2001/XMLSchema" xmlns:p="http://schemas.microsoft.com/office/2006/metadata/properties" xmlns:ns2="be9e4dba-d00c-4a96-ae86-473f4423e906" xmlns:ns3="c24d2cef-24be-4b2c-9922-b8147916d1f8" targetNamespace="http://schemas.microsoft.com/office/2006/metadata/properties" ma:root="true" ma:fieldsID="978252414e5d43b8a771d3fe8da52466" ns2:_="" ns3:_="">
    <xsd:import namespace="be9e4dba-d00c-4a96-ae86-473f4423e906"/>
    <xsd:import namespace="c24d2cef-24be-4b2c-9922-b8147916d1f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Ph_x00f2_ng_x002f_Ban" minOccurs="0"/>
                <xsd:element ref="ns3:C_x00f4_ngty" minOccurs="0"/>
                <xsd:element ref="ns3:M_x00e3_quytr_x00ec_n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9e4dba-d00c-4a96-ae86-473f4423e90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d2cef-24be-4b2c-9922-b8147916d1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Ph_x00f2_ng_x002f_Ban" ma:index="12" nillable="true" ma:displayName="Phòng/Ban" ma:format="Dropdown" ma:internalName="Ph_x00f2_ng_x002f_Ban">
      <xsd:simpleType>
        <xsd:restriction base="dms:Text">
          <xsd:maxLength value="255"/>
        </xsd:restriction>
      </xsd:simpleType>
    </xsd:element>
    <xsd:element name="C_x00f4_ngty" ma:index="13" nillable="true" ma:displayName="Công ty" ma:format="Dropdown" ma:internalName="C_x00f4_ngty">
      <xsd:simpleType>
        <xsd:restriction base="dms:Text">
          <xsd:maxLength value="255"/>
        </xsd:restriction>
      </xsd:simpleType>
    </xsd:element>
    <xsd:element name="M_x00e3_quytr_x00ec_nh" ma:index="14" nillable="true" ma:displayName="Mã tài liệu" ma:format="Dropdown" ma:internalName="M_x00e3_quytr_x00ec_nh">
      <xsd:simpleType>
        <xsd:restriction base="dms:Text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h_x00f2_ng_x002f_Ban xmlns="c24d2cef-24be-4b2c-9922-b8147916d1f8" xsi:nil="true"/>
    <C_x00f4_ngty xmlns="c24d2cef-24be-4b2c-9922-b8147916d1f8" xsi:nil="true"/>
    <M_x00e3_quytr_x00ec_nh xmlns="c24d2cef-24be-4b2c-9922-b8147916d1f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A84FCE-22DF-42AC-8088-1077750A08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C5B1F8-F62F-4E5D-9826-B1C35BC41B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9e4dba-d00c-4a96-ae86-473f4423e906"/>
    <ds:schemaRef ds:uri="c24d2cef-24be-4b2c-9922-b8147916d1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9FB539-940F-4F87-9FFC-AC004CA082C1}">
  <ds:schemaRefs>
    <ds:schemaRef ds:uri="http://schemas.microsoft.com/office/2006/metadata/properties"/>
    <ds:schemaRef ds:uri="http://schemas.microsoft.com/office/infopath/2007/PartnerControls"/>
    <ds:schemaRef ds:uri="c24d2cef-24be-4b2c-9922-b8147916d1f8"/>
  </ds:schemaRefs>
</ds:datastoreItem>
</file>

<file path=customXml/itemProps4.xml><?xml version="1.0" encoding="utf-8"?>
<ds:datastoreItem xmlns:ds="http://schemas.openxmlformats.org/officeDocument/2006/customXml" ds:itemID="{B920D276-2BEF-4C4A-BD66-2E43BE40B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Links>
    <vt:vector size="102" baseType="variant">
      <vt:variant>
        <vt:i4>1835067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_Toc355255891</vt:lpwstr>
      </vt:variant>
      <vt:variant>
        <vt:i4>1835067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_Toc355255890</vt:lpwstr>
      </vt:variant>
      <vt:variant>
        <vt:i4>1900603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_Toc355255889</vt:lpwstr>
      </vt:variant>
      <vt:variant>
        <vt:i4>1900603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_Toc355255888</vt:lpwstr>
      </vt:variant>
      <vt:variant>
        <vt:i4>1900603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_Toc355255887</vt:lpwstr>
      </vt:variant>
      <vt:variant>
        <vt:i4>1900603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_Toc355255886</vt:lpwstr>
      </vt:variant>
      <vt:variant>
        <vt:i4>1900603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_Toc355255885</vt:lpwstr>
      </vt:variant>
      <vt:variant>
        <vt:i4>1900603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_Toc355255884</vt:lpwstr>
      </vt:variant>
      <vt:variant>
        <vt:i4>1900603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_Toc355255883</vt:lpwstr>
      </vt:variant>
      <vt:variant>
        <vt:i4>1900603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_Toc355255882</vt:lpwstr>
      </vt:variant>
      <vt:variant>
        <vt:i4>1900603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_Toc355255881</vt:lpwstr>
      </vt:variant>
      <vt:variant>
        <vt:i4>1900603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_Toc355255880</vt:lpwstr>
      </vt:variant>
      <vt:variant>
        <vt:i4>1179707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_Toc355255879</vt:lpwstr>
      </vt:variant>
      <vt:variant>
        <vt:i4>1179707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_Toc355255878</vt:lpwstr>
      </vt:variant>
      <vt:variant>
        <vt:i4>1179707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_Toc355255877</vt:lpwstr>
      </vt:variant>
      <vt:variant>
        <vt:i4>1179707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_Toc355255876</vt:lpwstr>
      </vt:variant>
      <vt:variant>
        <vt:i4>1179707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_Toc355255875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 Thi Thom</dc:creator>
  <cp:lastModifiedBy>Bảo nguyễn</cp:lastModifiedBy>
  <cp:revision>12</cp:revision>
  <cp:lastPrinted>2025-10-30T08:06:00Z</cp:lastPrinted>
  <dcterms:created xsi:type="dcterms:W3CDTF">2026-08-20T02:50:00Z</dcterms:created>
  <dcterms:modified xsi:type="dcterms:W3CDTF">2026-08-27T03:40:00Z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0x0101008CF238D64EFEB342B1EC489534043417</vt:lpwstr>
  </property>
</Properties>
</file>