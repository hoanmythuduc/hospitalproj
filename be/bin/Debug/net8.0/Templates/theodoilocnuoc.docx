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1F6A3FD4" w14:textId="77777777" w:rsidR="00AF216D" w:rsidRPr="00E65C52" w:rsidRDefault="00AF216D" w:rsidP="004C08B1">
      <w:pPr>
        <w:tabs>
          <w:tab w:val="left" w:pos="180"/>
          <w:tab w:val="center" w:pos="4320"/>
          <w:tab w:val="right" w:pos="8640"/>
        </w:tabs>
        <w:suppressAutoHyphens w:val="0"/>
        <w:spacing w:after="0" w:line="276" w:lineRule="auto"/>
        <w:ind w:left="180" w:hanging="360"/>
        <w:rPr>
          <w:rFonts w:asciiTheme="minorHAnsi" w:hAnsiTheme="minorHAnsi" w:cstheme="minorHAnsi"/>
          <w:sz w:val="24"/>
          <w:lang w:eastAsia="vi-VN"/>
        </w:rPr>
      </w:pPr>
      <w:r w:rsidRPr="00075E34">
        <w:rPr>
          <w:rFonts w:asciiTheme="minorHAnsi" w:hAnsiTheme="minorHAnsi" w:cstheme="minorHAnsi"/>
          <w:b/>
          <w:bCs/>
          <w:sz w:val="24"/>
          <w:lang w:val="vi-VN" w:eastAsia="vi-VN"/>
        </w:rPr>
        <w:t>Mã thiết bị</w:t>
      </w:r>
      <w:r w:rsidRPr="00E65C52">
        <w:rPr>
          <w:rFonts w:asciiTheme="minorHAnsi" w:hAnsiTheme="minorHAnsi" w:cstheme="minorHAnsi"/>
          <w:sz w:val="24"/>
          <w:lang w:val="vi-VN" w:eastAsia="vi-VN"/>
        </w:rPr>
        <w:t>:</w:t>
      </w:r>
      <w:r w:rsidRPr="00E65C52">
        <w:rPr>
          <w:rFonts w:asciiTheme="minorHAnsi" w:hAnsiTheme="minorHAnsi" w:cstheme="minorHAnsi"/>
          <w:sz w:val="24"/>
          <w:lang w:eastAsia="vi-VN"/>
        </w:rPr>
        <w:t xml:space="preserve"> </w:t>
      </w:r>
      <w:r w:rsidR="00E322AD" w:rsidRPr="00E322AD">
        <w:rPr>
          <w:rFonts w:asciiTheme="minorHAnsi" w:hAnsiTheme="minorHAnsi" w:cstheme="minorHAnsi"/>
          <w:sz w:val="24"/>
          <w:lang w:eastAsia="vi-VN"/>
        </w:rPr>
        <w:t>{{</w:t>
      </w:r>
      <w:proofErr w:type="spellStart"/>
      <w:r w:rsidR="00E322AD" w:rsidRPr="00E322AD">
        <w:rPr>
          <w:rFonts w:asciiTheme="minorHAnsi" w:hAnsiTheme="minorHAnsi" w:cstheme="minorHAnsi"/>
          <w:sz w:val="24"/>
          <w:lang w:eastAsia="vi-VN"/>
        </w:rPr>
        <w:t>equipmentCode</w:t>
      </w:r>
      <w:proofErr w:type="spellEnd"/>
      <w:r w:rsidR="00E322AD" w:rsidRPr="00E322AD">
        <w:rPr>
          <w:rFonts w:asciiTheme="minorHAnsi" w:hAnsiTheme="minorHAnsi" w:cstheme="minorHAnsi"/>
          <w:sz w:val="24"/>
          <w:lang w:eastAsia="vi-VN"/>
        </w:rPr>
        <w:t>}}</w:t>
      </w:r>
    </w:p>
    <w:p w14:paraId="4A1F5EB7" w14:textId="77777777" w:rsidR="00AF216D" w:rsidRPr="00E65C52" w:rsidRDefault="00AF216D" w:rsidP="004D3D36">
      <w:pPr>
        <w:tabs>
          <w:tab w:val="left" w:pos="180"/>
          <w:tab w:val="center" w:pos="4320"/>
          <w:tab w:val="right" w:pos="8640"/>
        </w:tabs>
        <w:suppressAutoHyphens w:val="0"/>
        <w:spacing w:before="0" w:after="0" w:line="276" w:lineRule="auto"/>
        <w:ind w:left="180" w:hanging="360"/>
        <w:rPr>
          <w:rFonts w:asciiTheme="minorHAnsi" w:hAnsiTheme="minorHAnsi" w:cstheme="minorHAnsi"/>
          <w:sz w:val="24"/>
          <w:lang w:eastAsia="vi-VN"/>
        </w:rPr>
      </w:pPr>
      <w:r w:rsidRPr="00075E34">
        <w:rPr>
          <w:rFonts w:asciiTheme="minorHAnsi" w:hAnsiTheme="minorHAnsi" w:cstheme="minorHAnsi"/>
          <w:b/>
          <w:bCs/>
          <w:sz w:val="24"/>
          <w:lang w:val="vi-VN" w:eastAsia="vi-VN"/>
        </w:rPr>
        <w:t>Khoảng cho phép</w:t>
      </w:r>
      <w:r w:rsidRPr="00E65C52">
        <w:rPr>
          <w:rFonts w:asciiTheme="minorHAnsi" w:hAnsiTheme="minorHAnsi" w:cstheme="minorHAnsi"/>
          <w:sz w:val="24"/>
          <w:lang w:val="vi-VN" w:eastAsia="vi-VN"/>
        </w:rPr>
        <w:t xml:space="preserve">: </w:t>
      </w:r>
      <w:r w:rsidR="00E322AD" w:rsidRPr="00E322AD">
        <w:rPr>
          <w:rFonts w:asciiTheme="minorHAnsi" w:hAnsiTheme="minorHAnsi" w:cstheme="minorHAnsi"/>
          <w:sz w:val="24"/>
          <w:lang w:eastAsia="vi-VN"/>
        </w:rPr>
        <w:t>{{</w:t>
      </w:r>
      <w:proofErr w:type="spellStart"/>
      <w:r w:rsidR="00E322AD" w:rsidRPr="00E322AD">
        <w:rPr>
          <w:rFonts w:asciiTheme="minorHAnsi" w:hAnsiTheme="minorHAnsi" w:cstheme="minorHAnsi"/>
          <w:sz w:val="24"/>
          <w:lang w:eastAsia="vi-VN"/>
        </w:rPr>
        <w:t>allowedRange</w:t>
      </w:r>
      <w:proofErr w:type="spellEnd"/>
      <w:r w:rsidR="0096228C">
        <w:rPr>
          <w:rFonts w:asciiTheme="minorHAnsi" w:hAnsiTheme="minorHAnsi" w:cstheme="minorHAnsi"/>
          <w:sz w:val="24"/>
          <w:lang w:eastAsia="vi-VN"/>
        </w:rPr>
        <w:t>}}</w:t>
      </w:r>
      <w:r w:rsidRPr="00E65C52">
        <w:rPr>
          <w:rFonts w:asciiTheme="minorHAnsi" w:hAnsiTheme="minorHAnsi" w:cstheme="minorHAnsi"/>
          <w:sz w:val="24"/>
          <w:lang w:val="vi-VN" w:eastAsia="vi-VN"/>
        </w:rPr>
        <w:tab/>
      </w:r>
    </w:p>
    <w:p w14:paraId="30815CE3" w14:textId="77777777" w:rsidR="00AF216D" w:rsidRPr="00E65C52" w:rsidRDefault="00AF216D" w:rsidP="004D3D36">
      <w:pPr>
        <w:tabs>
          <w:tab w:val="left" w:pos="180"/>
          <w:tab w:val="center" w:pos="4320"/>
          <w:tab w:val="right" w:pos="8640"/>
        </w:tabs>
        <w:suppressAutoHyphens w:val="0"/>
        <w:spacing w:before="0" w:after="0" w:line="276" w:lineRule="auto"/>
        <w:ind w:left="180" w:hanging="360"/>
        <w:rPr>
          <w:rFonts w:asciiTheme="minorHAnsi" w:hAnsiTheme="minorHAnsi" w:cstheme="minorHAnsi"/>
          <w:sz w:val="24"/>
          <w:lang w:val="vi-VN" w:eastAsia="vi-VN"/>
        </w:rPr>
      </w:pPr>
      <w:r w:rsidRPr="00075E34">
        <w:rPr>
          <w:rFonts w:asciiTheme="minorHAnsi" w:hAnsiTheme="minorHAnsi" w:cstheme="minorHAnsi"/>
          <w:b/>
          <w:bCs/>
          <w:sz w:val="24"/>
          <w:lang w:val="vi-VN" w:eastAsia="vi-VN"/>
        </w:rPr>
        <w:t>Giờ theo dõi</w:t>
      </w:r>
      <w:r w:rsidRPr="00E65C52">
        <w:rPr>
          <w:rFonts w:asciiTheme="minorHAnsi" w:hAnsiTheme="minorHAnsi" w:cstheme="minorHAnsi"/>
          <w:sz w:val="24"/>
          <w:lang w:val="vi-VN" w:eastAsia="vi-VN"/>
        </w:rPr>
        <w:t xml:space="preserve">: </w:t>
      </w:r>
      <w:r w:rsidR="00E322AD" w:rsidRPr="00E322AD">
        <w:rPr>
          <w:rFonts w:asciiTheme="minorHAnsi" w:hAnsiTheme="minorHAnsi" w:cstheme="minorHAnsi"/>
          <w:sz w:val="24"/>
          <w:lang w:eastAsia="vi-VN"/>
        </w:rPr>
        <w:t>{{</w:t>
      </w:r>
      <w:proofErr w:type="spellStart"/>
      <w:r w:rsidR="00E322AD" w:rsidRPr="00E322AD">
        <w:rPr>
          <w:rFonts w:asciiTheme="minorHAnsi" w:hAnsiTheme="minorHAnsi" w:cstheme="minorHAnsi"/>
          <w:sz w:val="24"/>
          <w:lang w:eastAsia="vi-VN"/>
        </w:rPr>
        <w:t>trackingTime</w:t>
      </w:r>
      <w:proofErr w:type="spellEnd"/>
      <w:r w:rsidR="00E322AD" w:rsidRPr="00E322AD">
        <w:rPr>
          <w:rFonts w:asciiTheme="minorHAnsi" w:hAnsiTheme="minorHAnsi" w:cstheme="minorHAnsi"/>
          <w:sz w:val="24"/>
          <w:lang w:eastAsia="vi-VN"/>
        </w:rPr>
        <w:t>}}</w:t>
      </w:r>
    </w:p>
    <w:p w14:paraId="6DD53219" w14:textId="77777777" w:rsidR="00AF216D" w:rsidRPr="00E65C52" w:rsidRDefault="00AF216D" w:rsidP="004C08B1">
      <w:pPr>
        <w:tabs>
          <w:tab w:val="left" w:pos="180"/>
          <w:tab w:val="center" w:pos="4320"/>
          <w:tab w:val="right" w:pos="8640"/>
        </w:tabs>
        <w:suppressAutoHyphens w:val="0"/>
        <w:spacing w:before="0" w:line="276" w:lineRule="auto"/>
        <w:ind w:left="180" w:hanging="360"/>
        <w:rPr>
          <w:rFonts w:asciiTheme="minorHAnsi" w:hAnsiTheme="minorHAnsi" w:cstheme="minorHAnsi"/>
          <w:sz w:val="24"/>
          <w:lang w:eastAsia="vi-VN"/>
        </w:rPr>
      </w:pPr>
      <w:r w:rsidRPr="00075E34">
        <w:rPr>
          <w:rFonts w:asciiTheme="minorHAnsi" w:hAnsiTheme="minorHAnsi" w:cstheme="minorHAnsi"/>
          <w:b/>
          <w:bCs/>
          <w:sz w:val="24"/>
          <w:lang w:val="vi-VN" w:eastAsia="vi-VN"/>
        </w:rPr>
        <w:t>Phòng</w:t>
      </w:r>
      <w:r w:rsidRPr="00E65C52">
        <w:rPr>
          <w:rFonts w:asciiTheme="minorHAnsi" w:hAnsiTheme="minorHAnsi" w:cstheme="minorHAnsi"/>
          <w:sz w:val="24"/>
          <w:lang w:eastAsia="vi-VN"/>
        </w:rPr>
        <w:t>:</w:t>
      </w:r>
      <w:r w:rsidR="00E322AD" w:rsidRPr="00E322AD">
        <w:t xml:space="preserve"> </w:t>
      </w:r>
      <w:r w:rsidR="00E322AD" w:rsidRPr="00E322AD">
        <w:rPr>
          <w:rFonts w:asciiTheme="minorHAnsi" w:hAnsiTheme="minorHAnsi" w:cstheme="minorHAnsi"/>
          <w:sz w:val="24"/>
          <w:lang w:eastAsia="vi-VN"/>
        </w:rPr>
        <w:t>{{location}}</w:t>
      </w:r>
      <w:r w:rsidRPr="00E65C52">
        <w:rPr>
          <w:rFonts w:asciiTheme="minorHAnsi" w:hAnsiTheme="minorHAnsi" w:cstheme="minorHAnsi"/>
          <w:sz w:val="24"/>
          <w:lang w:val="vi-VN" w:eastAsia="vi-VN"/>
        </w:rPr>
        <w:tab/>
      </w:r>
      <w:r w:rsidRPr="005C7075">
        <w:rPr>
          <w:rFonts w:asciiTheme="minorHAnsi" w:hAnsiTheme="minorHAnsi" w:cstheme="minorHAnsi"/>
          <w:b/>
          <w:bCs/>
          <w:sz w:val="24"/>
          <w:lang w:val="vi-VN" w:eastAsia="vi-VN"/>
        </w:rPr>
        <w:t>Tháng</w:t>
      </w:r>
      <w:r w:rsidRPr="00E65C52">
        <w:rPr>
          <w:rFonts w:asciiTheme="minorHAnsi" w:hAnsiTheme="minorHAnsi" w:cstheme="minorHAnsi"/>
          <w:sz w:val="24"/>
          <w:lang w:val="vi-VN" w:eastAsia="vi-VN"/>
        </w:rPr>
        <w:t xml:space="preserve">: </w:t>
      </w:r>
      <w:r w:rsidR="00E322AD" w:rsidRPr="00E322AD">
        <w:rPr>
          <w:rFonts w:asciiTheme="minorHAnsi" w:hAnsiTheme="minorHAnsi" w:cstheme="minorHAnsi"/>
          <w:sz w:val="24"/>
          <w:lang w:eastAsia="vi-VN"/>
        </w:rPr>
        <w:t>{{month}}</w:t>
      </w:r>
      <w:r w:rsidRPr="00E65C52">
        <w:rPr>
          <w:rFonts w:asciiTheme="minorHAnsi" w:hAnsiTheme="minorHAnsi" w:cstheme="minorHAnsi"/>
          <w:sz w:val="24"/>
          <w:lang w:eastAsia="vi-VN"/>
        </w:rPr>
        <w:t>/</w:t>
      </w:r>
      <w:r w:rsidR="00E322AD" w:rsidRPr="00E322AD">
        <w:rPr>
          <w:rFonts w:asciiTheme="minorHAnsi" w:hAnsiTheme="minorHAnsi" w:cstheme="minorHAnsi"/>
          <w:sz w:val="24"/>
          <w:lang w:eastAsia="vi-VN"/>
        </w:rPr>
        <w:t>{{year}}</w:t>
      </w:r>
    </w:p>
    <w:tbl>
      <w:tblPr>
        <w:tblW w:w="5386" w:type="pct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2"/>
        <w:gridCol w:w="1504"/>
        <w:gridCol w:w="2091"/>
        <w:gridCol w:w="1553"/>
        <w:gridCol w:w="1469"/>
        <w:gridCol w:w="1926"/>
      </w:tblGrid>
      <w:tr w:rsidR="002239EB" w:rsidRPr="00E65C52" w14:paraId="66FC6C8C" w14:textId="77777777" w:rsidTr="00A80453">
        <w:trPr>
          <w:trHeight w:val="91"/>
        </w:trPr>
        <w:tc>
          <w:tcPr>
            <w:tcW w:w="756" w:type="pct"/>
            <w:shd w:val="clear" w:color="auto" w:fill="D9D9D9"/>
            <w:vAlign w:val="center"/>
            <w:hideMark/>
          </w:tcPr>
          <w:p w14:paraId="26EFEDC8" w14:textId="77777777" w:rsidR="00AF216D" w:rsidRPr="00E65C52" w:rsidRDefault="00AF216D" w:rsidP="004D3D36"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000000"/>
                <w:sz w:val="24"/>
                <w:lang w:eastAsia="en-US"/>
              </w:rPr>
            </w:pPr>
            <w:proofErr w:type="spellStart"/>
            <w:r w:rsidRPr="00E65C52">
              <w:rPr>
                <w:rFonts w:asciiTheme="minorHAnsi" w:hAnsiTheme="minorHAnsi" w:cstheme="minorHAnsi"/>
                <w:b/>
                <w:bCs/>
                <w:color w:val="000000"/>
                <w:sz w:val="24"/>
                <w:lang w:eastAsia="en-US"/>
              </w:rPr>
              <w:t>Ngày</w:t>
            </w:r>
            <w:proofErr w:type="spellEnd"/>
          </w:p>
        </w:tc>
        <w:tc>
          <w:tcPr>
            <w:tcW w:w="747" w:type="pct"/>
            <w:shd w:val="clear" w:color="auto" w:fill="D9D9D9"/>
            <w:vAlign w:val="center"/>
            <w:hideMark/>
          </w:tcPr>
          <w:p w14:paraId="5D81DF81" w14:textId="77777777" w:rsidR="00AF216D" w:rsidRPr="00E65C52" w:rsidRDefault="00AF216D" w:rsidP="004D3D36">
            <w:pPr>
              <w:suppressAutoHyphens w:val="0"/>
              <w:spacing w:before="0" w:after="0"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4"/>
                <w:lang w:eastAsia="en-US"/>
              </w:rPr>
            </w:pPr>
            <w:r w:rsidRPr="00E65C52"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  <w:t>µS/cm</w:t>
            </w:r>
          </w:p>
        </w:tc>
        <w:tc>
          <w:tcPr>
            <w:tcW w:w="1039" w:type="pct"/>
            <w:shd w:val="clear" w:color="auto" w:fill="D9D9D9"/>
            <w:vAlign w:val="center"/>
          </w:tcPr>
          <w:p w14:paraId="5A684D80" w14:textId="77777777" w:rsidR="00AF216D" w:rsidRPr="00E65C52" w:rsidRDefault="00AF216D" w:rsidP="004D3D36">
            <w:pPr>
              <w:suppressAutoHyphens w:val="0"/>
              <w:spacing w:before="0" w:after="0" w:line="276" w:lineRule="auto"/>
              <w:jc w:val="center"/>
              <w:rPr>
                <w:rFonts w:asciiTheme="minorHAnsi" w:hAnsiTheme="minorHAnsi" w:cstheme="minorHAnsi"/>
                <w:color w:val="000000"/>
                <w:sz w:val="24"/>
                <w:lang w:eastAsia="en-US"/>
              </w:rPr>
            </w:pPr>
            <w:proofErr w:type="spellStart"/>
            <w:r w:rsidRPr="00E65C52">
              <w:rPr>
                <w:rFonts w:asciiTheme="minorHAnsi" w:hAnsiTheme="minorHAnsi" w:cstheme="minorHAnsi"/>
                <w:b/>
                <w:bCs/>
                <w:color w:val="000000"/>
                <w:sz w:val="24"/>
                <w:lang w:eastAsia="en-US"/>
              </w:rPr>
              <w:t>Người</w:t>
            </w:r>
            <w:proofErr w:type="spellEnd"/>
            <w:r w:rsidRPr="00E65C52">
              <w:rPr>
                <w:rFonts w:asciiTheme="minorHAnsi" w:hAnsiTheme="minorHAnsi" w:cstheme="minorHAnsi"/>
                <w:b/>
                <w:bCs/>
                <w:color w:val="000000"/>
                <w:sz w:val="24"/>
                <w:lang w:eastAsia="en-US"/>
              </w:rPr>
              <w:t xml:space="preserve"> </w:t>
            </w:r>
            <w:proofErr w:type="spellStart"/>
            <w:r w:rsidRPr="00E65C52">
              <w:rPr>
                <w:rFonts w:asciiTheme="minorHAnsi" w:hAnsiTheme="minorHAnsi" w:cstheme="minorHAnsi"/>
                <w:b/>
                <w:bCs/>
                <w:color w:val="000000"/>
                <w:sz w:val="24"/>
                <w:lang w:eastAsia="en-US"/>
              </w:rPr>
              <w:t>theo</w:t>
            </w:r>
            <w:proofErr w:type="spellEnd"/>
            <w:r w:rsidRPr="00E65C52">
              <w:rPr>
                <w:rFonts w:asciiTheme="minorHAnsi" w:hAnsiTheme="minorHAnsi" w:cstheme="minorHAnsi"/>
                <w:b/>
                <w:bCs/>
                <w:color w:val="000000"/>
                <w:sz w:val="24"/>
                <w:lang w:eastAsia="en-US"/>
              </w:rPr>
              <w:t xml:space="preserve"> </w:t>
            </w:r>
            <w:proofErr w:type="spellStart"/>
            <w:r w:rsidRPr="00E65C52">
              <w:rPr>
                <w:rFonts w:asciiTheme="minorHAnsi" w:hAnsiTheme="minorHAnsi" w:cstheme="minorHAnsi"/>
                <w:b/>
                <w:bCs/>
                <w:color w:val="000000"/>
                <w:sz w:val="24"/>
                <w:lang w:eastAsia="en-US"/>
              </w:rPr>
              <w:t>dõi</w:t>
            </w:r>
            <w:proofErr w:type="spellEnd"/>
          </w:p>
        </w:tc>
        <w:tc>
          <w:tcPr>
            <w:tcW w:w="771" w:type="pct"/>
            <w:shd w:val="clear" w:color="auto" w:fill="D9D9D9"/>
            <w:vAlign w:val="center"/>
          </w:tcPr>
          <w:p w14:paraId="6E720814" w14:textId="77777777" w:rsidR="00AF216D" w:rsidRPr="00E65C52" w:rsidRDefault="00AF216D" w:rsidP="004D3D36">
            <w:pPr>
              <w:suppressAutoHyphens w:val="0"/>
              <w:spacing w:before="0"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4"/>
                <w:lang w:eastAsia="en-US"/>
              </w:rPr>
            </w:pPr>
            <w:proofErr w:type="spellStart"/>
            <w:r w:rsidRPr="00E65C52">
              <w:rPr>
                <w:rFonts w:asciiTheme="minorHAnsi" w:hAnsiTheme="minorHAnsi" w:cstheme="minorHAnsi"/>
                <w:b/>
                <w:bCs/>
                <w:color w:val="000000"/>
                <w:sz w:val="24"/>
                <w:lang w:eastAsia="en-US"/>
              </w:rPr>
              <w:t>Ngày</w:t>
            </w:r>
            <w:proofErr w:type="spellEnd"/>
          </w:p>
        </w:tc>
        <w:tc>
          <w:tcPr>
            <w:tcW w:w="730" w:type="pct"/>
            <w:shd w:val="clear" w:color="auto" w:fill="D9D9D9"/>
            <w:vAlign w:val="center"/>
            <w:hideMark/>
          </w:tcPr>
          <w:p w14:paraId="27ACECA4" w14:textId="77777777" w:rsidR="00AF216D" w:rsidRPr="00E65C52" w:rsidRDefault="00AF216D" w:rsidP="004D3D36">
            <w:pPr>
              <w:suppressAutoHyphens w:val="0"/>
              <w:spacing w:before="0" w:after="0"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4"/>
                <w:lang w:eastAsia="en-US"/>
              </w:rPr>
            </w:pPr>
            <w:r w:rsidRPr="00E65C52"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  <w:t>µS/cm</w:t>
            </w:r>
          </w:p>
        </w:tc>
        <w:tc>
          <w:tcPr>
            <w:tcW w:w="957" w:type="pct"/>
            <w:shd w:val="clear" w:color="auto" w:fill="D9D9D9"/>
          </w:tcPr>
          <w:p w14:paraId="2FFF0F58" w14:textId="77777777" w:rsidR="00AF216D" w:rsidRPr="00E65C52" w:rsidRDefault="00AF216D" w:rsidP="004D3D36">
            <w:pPr>
              <w:suppressAutoHyphens w:val="0"/>
              <w:spacing w:before="0" w:after="0" w:line="276" w:lineRule="auto"/>
              <w:jc w:val="center"/>
              <w:rPr>
                <w:rFonts w:asciiTheme="minorHAnsi" w:hAnsiTheme="minorHAnsi" w:cstheme="minorHAnsi"/>
                <w:color w:val="000000"/>
                <w:sz w:val="24"/>
                <w:lang w:eastAsia="en-US"/>
              </w:rPr>
            </w:pPr>
            <w:proofErr w:type="spellStart"/>
            <w:r w:rsidRPr="00E65C52">
              <w:rPr>
                <w:rFonts w:asciiTheme="minorHAnsi" w:hAnsiTheme="minorHAnsi" w:cstheme="minorHAnsi"/>
                <w:b/>
                <w:bCs/>
                <w:color w:val="000000"/>
                <w:sz w:val="24"/>
                <w:lang w:eastAsia="en-US"/>
              </w:rPr>
              <w:t>Người</w:t>
            </w:r>
            <w:proofErr w:type="spellEnd"/>
            <w:r w:rsidRPr="00E65C52">
              <w:rPr>
                <w:rFonts w:asciiTheme="minorHAnsi" w:hAnsiTheme="minorHAnsi" w:cstheme="minorHAnsi"/>
                <w:b/>
                <w:bCs/>
                <w:color w:val="000000"/>
                <w:sz w:val="24"/>
                <w:lang w:eastAsia="en-US"/>
              </w:rPr>
              <w:t xml:space="preserve"> </w:t>
            </w:r>
            <w:proofErr w:type="spellStart"/>
            <w:r w:rsidRPr="00E65C52">
              <w:rPr>
                <w:rFonts w:asciiTheme="minorHAnsi" w:hAnsiTheme="minorHAnsi" w:cstheme="minorHAnsi"/>
                <w:b/>
                <w:bCs/>
                <w:color w:val="000000"/>
                <w:sz w:val="24"/>
                <w:lang w:eastAsia="en-US"/>
              </w:rPr>
              <w:t>theo</w:t>
            </w:r>
            <w:proofErr w:type="spellEnd"/>
            <w:r w:rsidRPr="00E65C52">
              <w:rPr>
                <w:rFonts w:asciiTheme="minorHAnsi" w:hAnsiTheme="minorHAnsi" w:cstheme="minorHAnsi"/>
                <w:b/>
                <w:bCs/>
                <w:color w:val="000000"/>
                <w:sz w:val="24"/>
                <w:lang w:eastAsia="en-US"/>
              </w:rPr>
              <w:t xml:space="preserve"> </w:t>
            </w:r>
            <w:proofErr w:type="spellStart"/>
            <w:r w:rsidRPr="00E65C52">
              <w:rPr>
                <w:rFonts w:asciiTheme="minorHAnsi" w:hAnsiTheme="minorHAnsi" w:cstheme="minorHAnsi"/>
                <w:b/>
                <w:bCs/>
                <w:color w:val="000000"/>
                <w:sz w:val="24"/>
                <w:lang w:eastAsia="en-US"/>
              </w:rPr>
              <w:t>dõi</w:t>
            </w:r>
            <w:proofErr w:type="spellEnd"/>
          </w:p>
        </w:tc>
      </w:tr>
      <w:tr w:rsidR="002239EB" w:rsidRPr="00E65C52" w14:paraId="2560B713" w14:textId="77777777" w:rsidTr="00A80453">
        <w:trPr>
          <w:trHeight w:val="340"/>
        </w:trPr>
        <w:tc>
          <w:tcPr>
            <w:tcW w:w="756" w:type="pct"/>
            <w:hideMark/>
          </w:tcPr>
          <w:p w14:paraId="7CDD1EEE" w14:textId="77777777" w:rsidR="00AF216D" w:rsidRPr="00E65C52" w:rsidRDefault="00A80453" w:rsidP="004D3D36">
            <w:pPr>
              <w:suppressAutoHyphens w:val="0"/>
              <w:spacing w:before="0" w:after="0" w:line="276" w:lineRule="auto"/>
              <w:jc w:val="center"/>
              <w:rPr>
                <w:rFonts w:asciiTheme="minorHAnsi" w:hAnsiTheme="minorHAnsi" w:cstheme="minorHAnsi"/>
                <w:color w:val="000000"/>
                <w:sz w:val="24"/>
                <w:lang w:eastAsia="en-US"/>
              </w:rPr>
            </w:pPr>
            <w:r w:rsidRPr="00A80453">
              <w:rPr>
                <w:rFonts w:asciiTheme="minorHAnsi" w:hAnsiTheme="minorHAnsi" w:cstheme="minorHAnsi"/>
                <w:color w:val="000000"/>
                <w:sz w:val="24"/>
                <w:lang w:eastAsia="en-US"/>
              </w:rPr>
              <w:t>{{</w:t>
            </w:r>
            <w:proofErr w:type="spellStart"/>
            <w:proofErr w:type="gramStart"/>
            <w:r w:rsidRPr="00A80453">
              <w:rPr>
                <w:rFonts w:asciiTheme="minorHAnsi" w:hAnsiTheme="minorHAnsi" w:cstheme="minorHAnsi"/>
                <w:color w:val="000000"/>
                <w:sz w:val="24"/>
                <w:lang w:eastAsia="en-US"/>
              </w:rPr>
              <w:t>item.dayL</w:t>
            </w:r>
            <w:proofErr w:type="spellEnd"/>
            <w:proofErr w:type="gramEnd"/>
            <w:r w:rsidRPr="00A80453">
              <w:rPr>
                <w:rFonts w:asciiTheme="minorHAnsi" w:hAnsiTheme="minorHAnsi" w:cstheme="minorHAnsi"/>
                <w:color w:val="000000"/>
                <w:sz w:val="24"/>
                <w:lang w:eastAsia="en-US"/>
              </w:rPr>
              <w:t>}}</w:t>
            </w:r>
          </w:p>
        </w:tc>
        <w:tc>
          <w:tcPr>
            <w:tcW w:w="747" w:type="pct"/>
            <w:hideMark/>
          </w:tcPr>
          <w:p w14:paraId="49F89C21" w14:textId="77777777" w:rsidR="00AF216D" w:rsidRPr="00E65C52" w:rsidRDefault="00AF216D" w:rsidP="004D3D36">
            <w:pPr>
              <w:suppressAutoHyphens w:val="0"/>
              <w:spacing w:before="0" w:after="0" w:line="276" w:lineRule="auto"/>
              <w:rPr>
                <w:rFonts w:asciiTheme="minorHAnsi" w:hAnsiTheme="minorHAnsi" w:cstheme="minorHAnsi"/>
                <w:color w:val="000000"/>
                <w:sz w:val="24"/>
                <w:lang w:eastAsia="en-US"/>
              </w:rPr>
            </w:pPr>
            <w:r w:rsidRPr="00E65C52">
              <w:rPr>
                <w:rFonts w:asciiTheme="minorHAnsi" w:hAnsiTheme="minorHAnsi" w:cstheme="minorHAnsi"/>
                <w:color w:val="000000"/>
                <w:sz w:val="24"/>
                <w:lang w:eastAsia="en-US"/>
              </w:rPr>
              <w:t> </w:t>
            </w:r>
            <w:r w:rsidR="00E322AD" w:rsidRPr="00E322AD">
              <w:rPr>
                <w:rFonts w:asciiTheme="minorHAnsi" w:hAnsiTheme="minorHAnsi" w:cstheme="minorHAnsi"/>
                <w:color w:val="000000"/>
                <w:sz w:val="24"/>
                <w:lang w:eastAsia="en-US"/>
              </w:rPr>
              <w:t>{{</w:t>
            </w:r>
            <w:proofErr w:type="spellStart"/>
            <w:proofErr w:type="gramStart"/>
            <w:r w:rsidR="00E322AD" w:rsidRPr="00E322AD">
              <w:rPr>
                <w:rFonts w:asciiTheme="minorHAnsi" w:hAnsiTheme="minorHAnsi" w:cstheme="minorHAnsi"/>
                <w:color w:val="000000"/>
                <w:sz w:val="24"/>
                <w:lang w:eastAsia="en-US"/>
              </w:rPr>
              <w:t>item.valL</w:t>
            </w:r>
            <w:proofErr w:type="spellEnd"/>
            <w:proofErr w:type="gramEnd"/>
            <w:r w:rsidR="00E322AD" w:rsidRPr="00E322AD">
              <w:rPr>
                <w:rFonts w:asciiTheme="minorHAnsi" w:hAnsiTheme="minorHAnsi" w:cstheme="minorHAnsi"/>
                <w:color w:val="000000"/>
                <w:sz w:val="24"/>
                <w:lang w:eastAsia="en-US"/>
              </w:rPr>
              <w:t>}}</w:t>
            </w:r>
          </w:p>
        </w:tc>
        <w:tc>
          <w:tcPr>
            <w:tcW w:w="1039" w:type="pct"/>
          </w:tcPr>
          <w:p w14:paraId="618A67A4" w14:textId="77777777" w:rsidR="00AF216D" w:rsidRPr="00E65C52" w:rsidRDefault="00E322AD" w:rsidP="004D3D36">
            <w:pPr>
              <w:suppressAutoHyphens w:val="0"/>
              <w:spacing w:before="0" w:after="0" w:line="276" w:lineRule="auto"/>
              <w:rPr>
                <w:rFonts w:asciiTheme="minorHAnsi" w:hAnsiTheme="minorHAnsi" w:cstheme="minorHAnsi"/>
                <w:color w:val="000000"/>
                <w:sz w:val="24"/>
                <w:lang w:eastAsia="en-US"/>
              </w:rPr>
            </w:pPr>
            <w:r w:rsidRPr="00E322AD">
              <w:rPr>
                <w:rFonts w:asciiTheme="minorHAnsi" w:hAnsiTheme="minorHAnsi" w:cstheme="minorHAnsi"/>
                <w:color w:val="000000"/>
                <w:sz w:val="24"/>
                <w:lang w:eastAsia="en-US"/>
              </w:rPr>
              <w:t>{{</w:t>
            </w:r>
            <w:proofErr w:type="spellStart"/>
            <w:proofErr w:type="gramStart"/>
            <w:r w:rsidRPr="00E322AD">
              <w:rPr>
                <w:rFonts w:asciiTheme="minorHAnsi" w:hAnsiTheme="minorHAnsi" w:cstheme="minorHAnsi"/>
                <w:color w:val="000000"/>
                <w:sz w:val="24"/>
                <w:lang w:eastAsia="en-US"/>
              </w:rPr>
              <w:t>item.userL</w:t>
            </w:r>
            <w:proofErr w:type="spellEnd"/>
            <w:proofErr w:type="gramEnd"/>
            <w:r w:rsidRPr="00E322AD">
              <w:rPr>
                <w:rFonts w:asciiTheme="minorHAnsi" w:hAnsiTheme="minorHAnsi" w:cstheme="minorHAnsi"/>
                <w:color w:val="000000"/>
                <w:sz w:val="24"/>
                <w:lang w:eastAsia="en-US"/>
              </w:rPr>
              <w:t>}}</w:t>
            </w:r>
          </w:p>
        </w:tc>
        <w:tc>
          <w:tcPr>
            <w:tcW w:w="771" w:type="pct"/>
          </w:tcPr>
          <w:p w14:paraId="15B6EDA0" w14:textId="77777777" w:rsidR="00AF216D" w:rsidRPr="00E65C52" w:rsidRDefault="00A80453" w:rsidP="004D3D36">
            <w:pPr>
              <w:suppressAutoHyphens w:val="0"/>
              <w:spacing w:before="0" w:after="0" w:line="276" w:lineRule="auto"/>
              <w:jc w:val="center"/>
              <w:rPr>
                <w:rFonts w:asciiTheme="minorHAnsi" w:hAnsiTheme="minorHAnsi" w:cstheme="minorHAnsi"/>
                <w:color w:val="000000"/>
                <w:sz w:val="24"/>
                <w:lang w:eastAsia="en-US"/>
              </w:rPr>
            </w:pPr>
            <w:r w:rsidRPr="00A80453">
              <w:rPr>
                <w:rFonts w:asciiTheme="minorHAnsi" w:hAnsiTheme="minorHAnsi" w:cstheme="minorHAnsi"/>
                <w:color w:val="000000"/>
                <w:sz w:val="24"/>
                <w:lang w:eastAsia="en-US"/>
              </w:rPr>
              <w:t>{{</w:t>
            </w:r>
            <w:proofErr w:type="spellStart"/>
            <w:r w:rsidRPr="00A80453">
              <w:rPr>
                <w:rFonts w:asciiTheme="minorHAnsi" w:hAnsiTheme="minorHAnsi" w:cstheme="minorHAnsi"/>
                <w:color w:val="000000"/>
                <w:sz w:val="24"/>
                <w:lang w:eastAsia="en-US"/>
              </w:rPr>
              <w:t>item.dayR</w:t>
            </w:r>
            <w:proofErr w:type="spellEnd"/>
            <w:r w:rsidRPr="00A80453">
              <w:rPr>
                <w:rFonts w:asciiTheme="minorHAnsi" w:hAnsiTheme="minorHAnsi" w:cstheme="minorHAnsi"/>
                <w:color w:val="000000"/>
                <w:sz w:val="24"/>
                <w:lang w:eastAsia="en-US"/>
              </w:rPr>
              <w:t>}}</w:t>
            </w:r>
          </w:p>
        </w:tc>
        <w:tc>
          <w:tcPr>
            <w:tcW w:w="730" w:type="pct"/>
            <w:hideMark/>
          </w:tcPr>
          <w:p w14:paraId="25C6CDF2" w14:textId="77777777" w:rsidR="00AF216D" w:rsidRPr="00E65C52" w:rsidRDefault="00E322AD" w:rsidP="004D3D36">
            <w:pPr>
              <w:suppressAutoHyphens w:val="0"/>
              <w:spacing w:before="0" w:after="0" w:line="276" w:lineRule="auto"/>
              <w:jc w:val="center"/>
              <w:rPr>
                <w:rFonts w:asciiTheme="minorHAnsi" w:hAnsiTheme="minorHAnsi" w:cstheme="minorHAnsi"/>
                <w:color w:val="000000"/>
                <w:sz w:val="24"/>
                <w:lang w:eastAsia="en-US"/>
              </w:rPr>
            </w:pPr>
            <w:r w:rsidRPr="00E322AD">
              <w:rPr>
                <w:rFonts w:asciiTheme="minorHAnsi" w:hAnsiTheme="minorHAnsi" w:cstheme="minorHAnsi"/>
                <w:color w:val="000000"/>
                <w:sz w:val="24"/>
                <w:lang w:eastAsia="en-US"/>
              </w:rPr>
              <w:t>{{</w:t>
            </w:r>
            <w:proofErr w:type="spellStart"/>
            <w:proofErr w:type="gramStart"/>
            <w:r w:rsidRPr="00E322AD">
              <w:rPr>
                <w:rFonts w:asciiTheme="minorHAnsi" w:hAnsiTheme="minorHAnsi" w:cstheme="minorHAnsi"/>
                <w:color w:val="000000"/>
                <w:sz w:val="24"/>
                <w:lang w:eastAsia="en-US"/>
              </w:rPr>
              <w:t>item.valR</w:t>
            </w:r>
            <w:proofErr w:type="spellEnd"/>
            <w:proofErr w:type="gramEnd"/>
            <w:r w:rsidRPr="00E322AD">
              <w:rPr>
                <w:rFonts w:asciiTheme="minorHAnsi" w:hAnsiTheme="minorHAnsi" w:cstheme="minorHAnsi"/>
                <w:color w:val="000000"/>
                <w:sz w:val="24"/>
                <w:lang w:eastAsia="en-US"/>
              </w:rPr>
              <w:t>}}</w:t>
            </w:r>
          </w:p>
        </w:tc>
        <w:tc>
          <w:tcPr>
            <w:tcW w:w="957" w:type="pct"/>
          </w:tcPr>
          <w:p w14:paraId="56D786F1" w14:textId="77777777" w:rsidR="00AF216D" w:rsidRPr="00E65C52" w:rsidRDefault="00E322AD" w:rsidP="004D3D36">
            <w:pPr>
              <w:suppressAutoHyphens w:val="0"/>
              <w:spacing w:before="0" w:after="0" w:line="276" w:lineRule="auto"/>
              <w:jc w:val="center"/>
              <w:rPr>
                <w:rFonts w:asciiTheme="minorHAnsi" w:hAnsiTheme="minorHAnsi" w:cstheme="minorHAnsi"/>
                <w:color w:val="000000"/>
                <w:sz w:val="24"/>
                <w:lang w:eastAsia="en-US"/>
              </w:rPr>
            </w:pPr>
            <w:r w:rsidRPr="00E322AD">
              <w:rPr>
                <w:rFonts w:asciiTheme="minorHAnsi" w:hAnsiTheme="minorHAnsi" w:cstheme="minorHAnsi"/>
                <w:color w:val="000000"/>
                <w:sz w:val="24"/>
                <w:lang w:eastAsia="en-US"/>
              </w:rPr>
              <w:t>{{</w:t>
            </w:r>
            <w:proofErr w:type="spellStart"/>
            <w:proofErr w:type="gramStart"/>
            <w:r w:rsidRPr="00E322AD">
              <w:rPr>
                <w:rFonts w:asciiTheme="minorHAnsi" w:hAnsiTheme="minorHAnsi" w:cstheme="minorHAnsi"/>
                <w:color w:val="000000"/>
                <w:sz w:val="24"/>
                <w:lang w:eastAsia="en-US"/>
              </w:rPr>
              <w:t>item.userR</w:t>
            </w:r>
            <w:proofErr w:type="spellEnd"/>
            <w:proofErr w:type="gramEnd"/>
            <w:r w:rsidRPr="00E322AD">
              <w:rPr>
                <w:rFonts w:asciiTheme="minorHAnsi" w:hAnsiTheme="minorHAnsi" w:cstheme="minorHAnsi"/>
                <w:color w:val="000000"/>
                <w:sz w:val="24"/>
                <w:lang w:eastAsia="en-US"/>
              </w:rPr>
              <w:t>}}</w:t>
            </w:r>
          </w:p>
        </w:tc>
      </w:tr>
    </w:tbl>
    <w:p w14:paraId="0A5C207C" w14:textId="77777777" w:rsidR="00AF216D" w:rsidRPr="00E65C52" w:rsidRDefault="00952F03" w:rsidP="004C08B1">
      <w:pPr>
        <w:tabs>
          <w:tab w:val="left" w:leader="dot" w:pos="2268"/>
        </w:tabs>
        <w:suppressAutoHyphens w:val="0"/>
        <w:spacing w:after="0" w:line="276" w:lineRule="auto"/>
        <w:ind w:left="-284"/>
        <w:jc w:val="both"/>
        <w:rPr>
          <w:rFonts w:asciiTheme="minorHAnsi" w:eastAsia="Calibri" w:hAnsiTheme="minorHAnsi" w:cstheme="minorHAnsi"/>
          <w:b/>
          <w:bCs/>
          <w:iCs/>
          <w:sz w:val="24"/>
          <w:lang w:val="vi-VN" w:eastAsia="en-US"/>
        </w:rPr>
      </w:pPr>
      <w:r w:rsidRPr="00E65C52">
        <w:rPr>
          <w:rFonts w:asciiTheme="minorHAnsi" w:eastAsia="Calibri" w:hAnsiTheme="minorHAnsi" w:cstheme="minorHAnsi"/>
          <w:b/>
          <w:bCs/>
          <w:iCs/>
          <w:sz w:val="24"/>
          <w:lang w:val="vi-VN" w:eastAsia="en-US"/>
        </w:rPr>
        <w:t xml:space="preserve">Ngày kiểm tra:       </w:t>
      </w:r>
      <w:r w:rsidR="00E322AD" w:rsidRPr="00E322AD">
        <w:rPr>
          <w:rFonts w:asciiTheme="minorHAnsi" w:eastAsia="Calibri" w:hAnsiTheme="minorHAnsi" w:cstheme="minorHAnsi"/>
          <w:b/>
          <w:bCs/>
          <w:iCs/>
          <w:sz w:val="24"/>
          <w:lang w:eastAsia="en-US"/>
        </w:rPr>
        <w:t>{{</w:t>
      </w:r>
      <w:proofErr w:type="spellStart"/>
      <w:r w:rsidR="00E322AD" w:rsidRPr="00E322AD">
        <w:rPr>
          <w:rFonts w:asciiTheme="minorHAnsi" w:eastAsia="Calibri" w:hAnsiTheme="minorHAnsi" w:cstheme="minorHAnsi"/>
          <w:b/>
          <w:bCs/>
          <w:iCs/>
          <w:sz w:val="24"/>
          <w:lang w:eastAsia="en-US"/>
        </w:rPr>
        <w:t>inspectionDate</w:t>
      </w:r>
      <w:proofErr w:type="spellEnd"/>
      <w:r w:rsidR="00E322AD" w:rsidRPr="00E322AD">
        <w:rPr>
          <w:rFonts w:asciiTheme="minorHAnsi" w:eastAsia="Calibri" w:hAnsiTheme="minorHAnsi" w:cstheme="minorHAnsi"/>
          <w:b/>
          <w:bCs/>
          <w:iCs/>
          <w:sz w:val="24"/>
          <w:lang w:eastAsia="en-US"/>
        </w:rPr>
        <w:t>}}</w:t>
      </w:r>
      <w:r w:rsidRPr="00E65C52">
        <w:rPr>
          <w:rFonts w:asciiTheme="minorHAnsi" w:eastAsia="Calibri" w:hAnsiTheme="minorHAnsi" w:cstheme="minorHAnsi"/>
          <w:b/>
          <w:bCs/>
          <w:iCs/>
          <w:sz w:val="24"/>
          <w:lang w:val="vi-VN" w:eastAsia="en-US"/>
        </w:rPr>
        <w:t xml:space="preserve">                         Ngày xem xét: </w:t>
      </w:r>
      <w:r w:rsidR="00E322AD" w:rsidRPr="00E322AD">
        <w:rPr>
          <w:rFonts w:asciiTheme="minorHAnsi" w:eastAsia="Calibri" w:hAnsiTheme="minorHAnsi" w:cstheme="minorHAnsi"/>
          <w:b/>
          <w:bCs/>
          <w:iCs/>
          <w:sz w:val="24"/>
          <w:lang w:eastAsia="en-US"/>
        </w:rPr>
        <w:t>{{</w:t>
      </w:r>
      <w:proofErr w:type="spellStart"/>
      <w:r w:rsidR="00E322AD" w:rsidRPr="00E322AD">
        <w:rPr>
          <w:rFonts w:asciiTheme="minorHAnsi" w:eastAsia="Calibri" w:hAnsiTheme="minorHAnsi" w:cstheme="minorHAnsi"/>
          <w:b/>
          <w:bCs/>
          <w:iCs/>
          <w:sz w:val="24"/>
          <w:lang w:eastAsia="en-US"/>
        </w:rPr>
        <w:t>reviewDate</w:t>
      </w:r>
      <w:proofErr w:type="spellEnd"/>
      <w:r w:rsidR="00E322AD" w:rsidRPr="00E322AD">
        <w:rPr>
          <w:rFonts w:asciiTheme="minorHAnsi" w:eastAsia="Calibri" w:hAnsiTheme="minorHAnsi" w:cstheme="minorHAnsi"/>
          <w:b/>
          <w:bCs/>
          <w:iCs/>
          <w:sz w:val="24"/>
          <w:lang w:eastAsia="en-US"/>
        </w:rPr>
        <w:t>}}</w:t>
      </w:r>
    </w:p>
    <w:p w14:paraId="0B56DA97" w14:textId="77777777" w:rsidR="00AF216D" w:rsidRPr="00E65C52" w:rsidRDefault="00952F03" w:rsidP="004C08B1">
      <w:pPr>
        <w:suppressAutoHyphens w:val="0"/>
        <w:spacing w:before="0" w:after="0" w:line="276" w:lineRule="auto"/>
        <w:ind w:left="-284"/>
        <w:jc w:val="both"/>
        <w:rPr>
          <w:rFonts w:asciiTheme="minorHAnsi" w:eastAsia="Calibri" w:hAnsiTheme="minorHAnsi" w:cstheme="minorHAnsi"/>
          <w:b/>
          <w:sz w:val="24"/>
          <w:lang w:eastAsia="en-US"/>
        </w:rPr>
      </w:pPr>
      <w:r w:rsidRPr="00E65C52">
        <w:rPr>
          <w:rFonts w:asciiTheme="minorHAnsi" w:eastAsia="Calibri" w:hAnsiTheme="minorHAnsi" w:cstheme="minorHAnsi"/>
          <w:b/>
          <w:sz w:val="24"/>
          <w:lang w:val="vi-VN" w:eastAsia="en-US"/>
        </w:rPr>
        <w:t>Người kiểm tra</w:t>
      </w:r>
      <w:r w:rsidR="004C08B1">
        <w:rPr>
          <w:rFonts w:asciiTheme="minorHAnsi" w:eastAsia="Calibri" w:hAnsiTheme="minorHAnsi" w:cstheme="minorHAnsi"/>
          <w:b/>
          <w:sz w:val="24"/>
          <w:lang w:eastAsia="en-US"/>
        </w:rPr>
        <w:t>:</w:t>
      </w:r>
      <w:r w:rsidRPr="00E65C52">
        <w:rPr>
          <w:rFonts w:asciiTheme="minorHAnsi" w:eastAsia="Calibri" w:hAnsiTheme="minorHAnsi" w:cstheme="minorHAnsi"/>
          <w:b/>
          <w:sz w:val="24"/>
          <w:lang w:val="vi-VN" w:eastAsia="en-US"/>
        </w:rPr>
        <w:t xml:space="preserve">     </w:t>
      </w:r>
      <w:r w:rsidR="00E322AD" w:rsidRPr="00E322AD">
        <w:rPr>
          <w:rFonts w:asciiTheme="minorHAnsi" w:eastAsia="Calibri" w:hAnsiTheme="minorHAnsi" w:cstheme="minorHAnsi"/>
          <w:b/>
          <w:sz w:val="24"/>
          <w:lang w:eastAsia="en-US"/>
        </w:rPr>
        <w:t>{{</w:t>
      </w:r>
      <w:proofErr w:type="spellStart"/>
      <w:r w:rsidR="00E322AD" w:rsidRPr="00E322AD">
        <w:rPr>
          <w:rFonts w:asciiTheme="minorHAnsi" w:eastAsia="Calibri" w:hAnsiTheme="minorHAnsi" w:cstheme="minorHAnsi"/>
          <w:b/>
          <w:sz w:val="24"/>
          <w:lang w:eastAsia="en-US"/>
        </w:rPr>
        <w:t>inspectorName</w:t>
      </w:r>
      <w:proofErr w:type="spellEnd"/>
      <w:r w:rsidR="00E322AD" w:rsidRPr="00E322AD">
        <w:rPr>
          <w:rFonts w:asciiTheme="minorHAnsi" w:eastAsia="Calibri" w:hAnsiTheme="minorHAnsi" w:cstheme="minorHAnsi"/>
          <w:b/>
          <w:sz w:val="24"/>
          <w:lang w:eastAsia="en-US"/>
        </w:rPr>
        <w:t>}}</w:t>
      </w:r>
      <w:r w:rsidRPr="00E65C52">
        <w:rPr>
          <w:rFonts w:asciiTheme="minorHAnsi" w:eastAsia="Calibri" w:hAnsiTheme="minorHAnsi" w:cstheme="minorHAnsi"/>
          <w:b/>
          <w:sz w:val="24"/>
          <w:lang w:val="vi-VN" w:eastAsia="en-US"/>
        </w:rPr>
        <w:t xml:space="preserve">                         </w:t>
      </w:r>
      <w:proofErr w:type="spellStart"/>
      <w:r w:rsidR="00AF216D" w:rsidRPr="00E65C52">
        <w:rPr>
          <w:rFonts w:asciiTheme="minorHAnsi" w:eastAsia="Calibri" w:hAnsiTheme="minorHAnsi" w:cstheme="minorHAnsi"/>
          <w:b/>
          <w:sz w:val="24"/>
          <w:lang w:eastAsia="en-US"/>
        </w:rPr>
        <w:t>Người</w:t>
      </w:r>
      <w:proofErr w:type="spellEnd"/>
      <w:r w:rsidR="00AF216D" w:rsidRPr="00E65C52">
        <w:rPr>
          <w:rFonts w:asciiTheme="minorHAnsi" w:eastAsia="Calibri" w:hAnsiTheme="minorHAnsi" w:cstheme="minorHAnsi"/>
          <w:b/>
          <w:sz w:val="24"/>
          <w:lang w:eastAsia="en-US"/>
        </w:rPr>
        <w:t xml:space="preserve"> </w:t>
      </w:r>
      <w:proofErr w:type="spellStart"/>
      <w:r w:rsidR="00AF216D" w:rsidRPr="00E65C52">
        <w:rPr>
          <w:rFonts w:asciiTheme="minorHAnsi" w:eastAsia="Calibri" w:hAnsiTheme="minorHAnsi" w:cstheme="minorHAnsi"/>
          <w:b/>
          <w:sz w:val="24"/>
          <w:lang w:eastAsia="en-US"/>
        </w:rPr>
        <w:t>xem</w:t>
      </w:r>
      <w:proofErr w:type="spellEnd"/>
      <w:r w:rsidR="00AF216D" w:rsidRPr="00E65C52">
        <w:rPr>
          <w:rFonts w:asciiTheme="minorHAnsi" w:eastAsia="Calibri" w:hAnsiTheme="minorHAnsi" w:cstheme="minorHAnsi"/>
          <w:b/>
          <w:sz w:val="24"/>
          <w:lang w:eastAsia="en-US"/>
        </w:rPr>
        <w:t xml:space="preserve"> </w:t>
      </w:r>
      <w:proofErr w:type="spellStart"/>
      <w:r w:rsidR="00AF216D" w:rsidRPr="00E65C52">
        <w:rPr>
          <w:rFonts w:asciiTheme="minorHAnsi" w:eastAsia="Calibri" w:hAnsiTheme="minorHAnsi" w:cstheme="minorHAnsi"/>
          <w:b/>
          <w:sz w:val="24"/>
          <w:lang w:eastAsia="en-US"/>
        </w:rPr>
        <w:t>xét</w:t>
      </w:r>
      <w:proofErr w:type="spellEnd"/>
      <w:r w:rsidR="004C08B1">
        <w:rPr>
          <w:rFonts w:asciiTheme="minorHAnsi" w:eastAsia="Calibri" w:hAnsiTheme="minorHAnsi" w:cstheme="minorHAnsi"/>
          <w:b/>
          <w:sz w:val="24"/>
          <w:lang w:eastAsia="en-US"/>
        </w:rPr>
        <w:t>:</w:t>
      </w:r>
      <w:r w:rsidR="00E322AD">
        <w:rPr>
          <w:rFonts w:asciiTheme="minorHAnsi" w:eastAsia="Calibri" w:hAnsiTheme="minorHAnsi" w:cstheme="minorHAnsi"/>
          <w:b/>
          <w:sz w:val="24"/>
          <w:lang w:eastAsia="en-US"/>
        </w:rPr>
        <w:t xml:space="preserve"> </w:t>
      </w:r>
      <w:r w:rsidR="00E322AD" w:rsidRPr="00E322AD">
        <w:rPr>
          <w:rFonts w:asciiTheme="minorHAnsi" w:eastAsia="Calibri" w:hAnsiTheme="minorHAnsi" w:cstheme="minorHAnsi"/>
          <w:b/>
          <w:sz w:val="24"/>
          <w:lang w:eastAsia="en-US"/>
        </w:rPr>
        <w:t>{{</w:t>
      </w:r>
      <w:proofErr w:type="spellStart"/>
      <w:r w:rsidR="00E322AD" w:rsidRPr="00E322AD">
        <w:rPr>
          <w:rFonts w:asciiTheme="minorHAnsi" w:eastAsia="Calibri" w:hAnsiTheme="minorHAnsi" w:cstheme="minorHAnsi"/>
          <w:b/>
          <w:sz w:val="24"/>
          <w:lang w:eastAsia="en-US"/>
        </w:rPr>
        <w:t>reviewerName</w:t>
      </w:r>
      <w:proofErr w:type="spellEnd"/>
      <w:r w:rsidR="00E322AD" w:rsidRPr="00E322AD">
        <w:rPr>
          <w:rFonts w:asciiTheme="minorHAnsi" w:eastAsia="Calibri" w:hAnsiTheme="minorHAnsi" w:cstheme="minorHAnsi"/>
          <w:b/>
          <w:sz w:val="24"/>
          <w:lang w:eastAsia="en-US"/>
        </w:rPr>
        <w:t>}}</w:t>
      </w:r>
    </w:p>
    <w:p w14:paraId="1E0C8669" w14:textId="77777777" w:rsidR="007C54BE" w:rsidRPr="00E65C52" w:rsidRDefault="007C54BE" w:rsidP="004D3D36">
      <w:pPr>
        <w:spacing w:before="60" w:after="60" w:line="276" w:lineRule="auto"/>
        <w:jc w:val="both"/>
        <w:rPr>
          <w:rFonts w:asciiTheme="minorHAnsi" w:hAnsiTheme="minorHAnsi" w:cstheme="minorHAnsi"/>
          <w:sz w:val="24"/>
        </w:rPr>
      </w:pPr>
    </w:p>
    <w:p w14:paraId="618D1C6B" w14:textId="77777777" w:rsidR="007C54BE" w:rsidRPr="00E65C52" w:rsidRDefault="007C54BE" w:rsidP="004D3D36">
      <w:pPr>
        <w:spacing w:before="60" w:after="60" w:line="276" w:lineRule="auto"/>
        <w:rPr>
          <w:rFonts w:asciiTheme="minorHAnsi" w:hAnsiTheme="minorHAnsi" w:cstheme="minorHAnsi"/>
          <w:sz w:val="24"/>
        </w:rPr>
      </w:pPr>
    </w:p>
    <w:p w14:paraId="7D883080" w14:textId="77777777" w:rsidR="00AF216D" w:rsidRPr="00E65C52" w:rsidRDefault="00AF216D" w:rsidP="00044619">
      <w:pPr>
        <w:spacing w:before="60" w:after="60" w:line="276" w:lineRule="auto"/>
        <w:rPr>
          <w:rFonts w:asciiTheme="minorHAnsi" w:hAnsiTheme="minorHAnsi" w:cstheme="minorHAnsi"/>
          <w:sz w:val="24"/>
        </w:rPr>
      </w:pPr>
    </w:p>
    <w:p w14:paraId="6CB99376" w14:textId="77777777" w:rsidR="00D40C55" w:rsidRPr="00AF216D" w:rsidRDefault="00D40C55" w:rsidP="00044619">
      <w:pPr>
        <w:pStyle w:val="Header"/>
        <w:spacing w:before="60" w:after="60" w:line="276" w:lineRule="auto"/>
        <w:jc w:val="center"/>
        <w:rPr>
          <w:rFonts w:asciiTheme="minorHAnsi" w:hAnsiTheme="minorHAnsi" w:cstheme="minorHAnsi"/>
          <w:b/>
          <w:sz w:val="24"/>
        </w:rPr>
      </w:pPr>
      <w:r w:rsidRPr="00AF216D">
        <w:rPr>
          <w:rFonts w:asciiTheme="minorHAnsi" w:hAnsiTheme="minorHAnsi" w:cstheme="minorHAnsi"/>
          <w:b/>
          <w:sz w:val="24"/>
        </w:rPr>
        <w:t>LỊCH SỬ SỬA ĐỔI</w:t>
      </w:r>
    </w:p>
    <w:tbl>
      <w:tblPr>
        <w:tblW w:w="997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1276"/>
        <w:gridCol w:w="850"/>
        <w:gridCol w:w="2268"/>
        <w:gridCol w:w="1843"/>
        <w:gridCol w:w="1750"/>
      </w:tblGrid>
      <w:tr w:rsidR="00D40C55" w:rsidRPr="00AF216D" w14:paraId="64F93B07" w14:textId="77777777" w:rsidTr="00075E34">
        <w:trPr>
          <w:trHeight w:val="278"/>
          <w:jc w:val="center"/>
        </w:trPr>
        <w:tc>
          <w:tcPr>
            <w:tcW w:w="1985" w:type="dxa"/>
            <w:vMerge w:val="restart"/>
            <w:vAlign w:val="center"/>
          </w:tcPr>
          <w:p w14:paraId="265B048A" w14:textId="77777777" w:rsidR="00D40C55" w:rsidRPr="003A5CD4" w:rsidRDefault="00D40C55" w:rsidP="00044619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proofErr w:type="spellStart"/>
            <w:r w:rsidRPr="003A5CD4">
              <w:rPr>
                <w:rFonts w:asciiTheme="minorHAnsi" w:hAnsiTheme="minorHAnsi" w:cstheme="minorHAnsi"/>
                <w:b/>
                <w:bCs/>
                <w:sz w:val="24"/>
              </w:rPr>
              <w:t>Ngày</w:t>
            </w:r>
            <w:proofErr w:type="spellEnd"/>
          </w:p>
        </w:tc>
        <w:tc>
          <w:tcPr>
            <w:tcW w:w="1276" w:type="dxa"/>
            <w:vMerge w:val="restart"/>
            <w:vAlign w:val="center"/>
          </w:tcPr>
          <w:p w14:paraId="0CC9E08D" w14:textId="77777777" w:rsidR="004B19EF" w:rsidRPr="003A5CD4" w:rsidRDefault="00D40C55" w:rsidP="00044619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proofErr w:type="spellStart"/>
            <w:r w:rsidRPr="003A5CD4">
              <w:rPr>
                <w:rFonts w:asciiTheme="minorHAnsi" w:hAnsiTheme="minorHAnsi" w:cstheme="minorHAnsi"/>
                <w:b/>
                <w:bCs/>
                <w:sz w:val="24"/>
              </w:rPr>
              <w:t>Lần</w:t>
            </w:r>
            <w:proofErr w:type="spellEnd"/>
            <w:r w:rsidRPr="003A5CD4">
              <w:rPr>
                <w:rFonts w:asciiTheme="minorHAnsi" w:hAnsiTheme="minorHAnsi" w:cstheme="minorHAnsi"/>
                <w:b/>
                <w:bCs/>
                <w:sz w:val="24"/>
              </w:rPr>
              <w:t xml:space="preserve"> </w:t>
            </w:r>
          </w:p>
          <w:p w14:paraId="37B84077" w14:textId="77777777" w:rsidR="00D40C55" w:rsidRPr="003A5CD4" w:rsidRDefault="00D40C55" w:rsidP="00044619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proofErr w:type="spellStart"/>
            <w:r w:rsidRPr="003A5CD4">
              <w:rPr>
                <w:rFonts w:asciiTheme="minorHAnsi" w:hAnsiTheme="minorHAnsi" w:cstheme="minorHAnsi"/>
                <w:b/>
                <w:bCs/>
                <w:sz w:val="24"/>
              </w:rPr>
              <w:t>sửa</w:t>
            </w:r>
            <w:proofErr w:type="spellEnd"/>
            <w:r w:rsidRPr="003A5CD4">
              <w:rPr>
                <w:rFonts w:asciiTheme="minorHAnsi" w:hAnsiTheme="minorHAnsi" w:cstheme="minorHAnsi"/>
                <w:b/>
                <w:bCs/>
                <w:sz w:val="24"/>
              </w:rPr>
              <w:t xml:space="preserve"> </w:t>
            </w:r>
            <w:proofErr w:type="spellStart"/>
            <w:r w:rsidRPr="003A5CD4">
              <w:rPr>
                <w:rFonts w:asciiTheme="minorHAnsi" w:hAnsiTheme="minorHAnsi" w:cstheme="minorHAnsi"/>
                <w:b/>
                <w:bCs/>
                <w:sz w:val="24"/>
              </w:rPr>
              <w:t>đổi</w:t>
            </w:r>
            <w:proofErr w:type="spellEnd"/>
          </w:p>
        </w:tc>
        <w:tc>
          <w:tcPr>
            <w:tcW w:w="3118" w:type="dxa"/>
            <w:gridSpan w:val="2"/>
            <w:vAlign w:val="center"/>
          </w:tcPr>
          <w:p w14:paraId="328DD465" w14:textId="77777777" w:rsidR="00D40C55" w:rsidRPr="003A5CD4" w:rsidRDefault="00D40C55" w:rsidP="00044619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proofErr w:type="spellStart"/>
            <w:r w:rsidRPr="003A5CD4">
              <w:rPr>
                <w:rFonts w:asciiTheme="minorHAnsi" w:hAnsiTheme="minorHAnsi" w:cstheme="minorHAnsi"/>
                <w:b/>
                <w:bCs/>
                <w:sz w:val="24"/>
              </w:rPr>
              <w:t>Nội</w:t>
            </w:r>
            <w:proofErr w:type="spellEnd"/>
            <w:r w:rsidRPr="003A5CD4">
              <w:rPr>
                <w:rFonts w:asciiTheme="minorHAnsi" w:hAnsiTheme="minorHAnsi" w:cstheme="minorHAnsi"/>
                <w:b/>
                <w:bCs/>
                <w:sz w:val="24"/>
              </w:rPr>
              <w:t xml:space="preserve"> dung </w:t>
            </w:r>
            <w:proofErr w:type="spellStart"/>
            <w:r w:rsidRPr="003A5CD4">
              <w:rPr>
                <w:rFonts w:asciiTheme="minorHAnsi" w:hAnsiTheme="minorHAnsi" w:cstheme="minorHAnsi"/>
                <w:b/>
                <w:bCs/>
                <w:sz w:val="24"/>
              </w:rPr>
              <w:t>sửa</w:t>
            </w:r>
            <w:proofErr w:type="spellEnd"/>
            <w:r w:rsidRPr="003A5CD4">
              <w:rPr>
                <w:rFonts w:asciiTheme="minorHAnsi" w:hAnsiTheme="minorHAnsi" w:cstheme="minorHAnsi"/>
                <w:b/>
                <w:bCs/>
                <w:sz w:val="24"/>
              </w:rPr>
              <w:t xml:space="preserve"> </w:t>
            </w:r>
            <w:proofErr w:type="spellStart"/>
            <w:r w:rsidRPr="003A5CD4">
              <w:rPr>
                <w:rFonts w:asciiTheme="minorHAnsi" w:hAnsiTheme="minorHAnsi" w:cstheme="minorHAnsi"/>
                <w:b/>
                <w:bCs/>
                <w:sz w:val="24"/>
              </w:rPr>
              <w:t>đổi</w:t>
            </w:r>
            <w:proofErr w:type="spellEnd"/>
          </w:p>
        </w:tc>
        <w:tc>
          <w:tcPr>
            <w:tcW w:w="1843" w:type="dxa"/>
            <w:vMerge w:val="restart"/>
            <w:vAlign w:val="center"/>
          </w:tcPr>
          <w:p w14:paraId="061A0541" w14:textId="77777777" w:rsidR="004B19EF" w:rsidRPr="003A5CD4" w:rsidRDefault="00D40C55" w:rsidP="00044619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proofErr w:type="spellStart"/>
            <w:r w:rsidRPr="003A5CD4">
              <w:rPr>
                <w:rFonts w:asciiTheme="minorHAnsi" w:hAnsiTheme="minorHAnsi" w:cstheme="minorHAnsi"/>
                <w:b/>
                <w:bCs/>
                <w:sz w:val="24"/>
              </w:rPr>
              <w:t>Người</w:t>
            </w:r>
            <w:proofErr w:type="spellEnd"/>
            <w:r w:rsidRPr="003A5CD4">
              <w:rPr>
                <w:rFonts w:asciiTheme="minorHAnsi" w:hAnsiTheme="minorHAnsi" w:cstheme="minorHAnsi"/>
                <w:b/>
                <w:bCs/>
                <w:sz w:val="24"/>
              </w:rPr>
              <w:t xml:space="preserve"> </w:t>
            </w:r>
          </w:p>
          <w:p w14:paraId="2F484AEF" w14:textId="77777777" w:rsidR="00D40C55" w:rsidRPr="003A5CD4" w:rsidRDefault="00D40C55" w:rsidP="00044619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proofErr w:type="spellStart"/>
            <w:r w:rsidRPr="003A5CD4">
              <w:rPr>
                <w:rFonts w:asciiTheme="minorHAnsi" w:hAnsiTheme="minorHAnsi" w:cstheme="minorHAnsi"/>
                <w:b/>
                <w:bCs/>
                <w:sz w:val="24"/>
              </w:rPr>
              <w:t>sửa</w:t>
            </w:r>
            <w:proofErr w:type="spellEnd"/>
            <w:r w:rsidRPr="003A5CD4">
              <w:rPr>
                <w:rFonts w:asciiTheme="minorHAnsi" w:hAnsiTheme="minorHAnsi" w:cstheme="minorHAnsi"/>
                <w:b/>
                <w:bCs/>
                <w:sz w:val="24"/>
              </w:rPr>
              <w:t xml:space="preserve"> </w:t>
            </w:r>
            <w:proofErr w:type="spellStart"/>
            <w:r w:rsidRPr="003A5CD4">
              <w:rPr>
                <w:rFonts w:asciiTheme="minorHAnsi" w:hAnsiTheme="minorHAnsi" w:cstheme="minorHAnsi"/>
                <w:b/>
                <w:bCs/>
                <w:sz w:val="24"/>
              </w:rPr>
              <w:t>đổi</w:t>
            </w:r>
            <w:proofErr w:type="spellEnd"/>
          </w:p>
        </w:tc>
        <w:tc>
          <w:tcPr>
            <w:tcW w:w="1750" w:type="dxa"/>
            <w:vMerge w:val="restart"/>
            <w:vAlign w:val="center"/>
          </w:tcPr>
          <w:p w14:paraId="036F6EC5" w14:textId="77777777" w:rsidR="00D40C55" w:rsidRPr="003A5CD4" w:rsidRDefault="00D40C55" w:rsidP="00044619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3A5CD4">
              <w:rPr>
                <w:rFonts w:asciiTheme="minorHAnsi" w:hAnsiTheme="minorHAnsi" w:cstheme="minorHAnsi"/>
                <w:b/>
                <w:bCs/>
                <w:sz w:val="24"/>
              </w:rPr>
              <w:t xml:space="preserve">Lý do </w:t>
            </w:r>
            <w:proofErr w:type="spellStart"/>
            <w:r w:rsidRPr="003A5CD4">
              <w:rPr>
                <w:rFonts w:asciiTheme="minorHAnsi" w:hAnsiTheme="minorHAnsi" w:cstheme="minorHAnsi"/>
                <w:b/>
                <w:bCs/>
                <w:sz w:val="24"/>
              </w:rPr>
              <w:t>sửa</w:t>
            </w:r>
            <w:proofErr w:type="spellEnd"/>
            <w:r w:rsidRPr="003A5CD4">
              <w:rPr>
                <w:rFonts w:asciiTheme="minorHAnsi" w:hAnsiTheme="minorHAnsi" w:cstheme="minorHAnsi"/>
                <w:b/>
                <w:bCs/>
                <w:sz w:val="24"/>
              </w:rPr>
              <w:t xml:space="preserve"> </w:t>
            </w:r>
            <w:proofErr w:type="spellStart"/>
            <w:r w:rsidRPr="003A5CD4">
              <w:rPr>
                <w:rFonts w:asciiTheme="minorHAnsi" w:hAnsiTheme="minorHAnsi" w:cstheme="minorHAnsi"/>
                <w:b/>
                <w:bCs/>
                <w:sz w:val="24"/>
              </w:rPr>
              <w:t>đổi</w:t>
            </w:r>
            <w:proofErr w:type="spellEnd"/>
          </w:p>
        </w:tc>
      </w:tr>
      <w:tr w:rsidR="00D40C55" w:rsidRPr="00AF216D" w14:paraId="3A318201" w14:textId="77777777" w:rsidTr="00075E34">
        <w:trPr>
          <w:trHeight w:val="323"/>
          <w:jc w:val="center"/>
        </w:trPr>
        <w:tc>
          <w:tcPr>
            <w:tcW w:w="1985" w:type="dxa"/>
            <w:vMerge/>
            <w:vAlign w:val="center"/>
          </w:tcPr>
          <w:p w14:paraId="485A75FA" w14:textId="77777777" w:rsidR="00D40C55" w:rsidRPr="00AF216D" w:rsidRDefault="00D40C55" w:rsidP="00044619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516CCA04" w14:textId="77777777" w:rsidR="00D40C55" w:rsidRPr="00AF216D" w:rsidRDefault="00D40C55" w:rsidP="00044619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850" w:type="dxa"/>
            <w:vAlign w:val="center"/>
          </w:tcPr>
          <w:p w14:paraId="558EDF42" w14:textId="77777777" w:rsidR="00D40C55" w:rsidRPr="003A5CD4" w:rsidRDefault="00D40C55" w:rsidP="00044619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proofErr w:type="spellStart"/>
            <w:r w:rsidRPr="003A5CD4">
              <w:rPr>
                <w:rFonts w:asciiTheme="minorHAnsi" w:hAnsiTheme="minorHAnsi" w:cstheme="minorHAnsi"/>
                <w:b/>
                <w:bCs/>
                <w:sz w:val="24"/>
              </w:rPr>
              <w:t>Vị</w:t>
            </w:r>
            <w:proofErr w:type="spellEnd"/>
            <w:r w:rsidRPr="003A5CD4">
              <w:rPr>
                <w:rFonts w:asciiTheme="minorHAnsi" w:hAnsiTheme="minorHAnsi" w:cstheme="minorHAnsi"/>
                <w:b/>
                <w:bCs/>
                <w:sz w:val="24"/>
              </w:rPr>
              <w:t xml:space="preserve"> </w:t>
            </w:r>
            <w:proofErr w:type="spellStart"/>
            <w:r w:rsidRPr="003A5CD4">
              <w:rPr>
                <w:rFonts w:asciiTheme="minorHAnsi" w:hAnsiTheme="minorHAnsi" w:cstheme="minorHAnsi"/>
                <w:b/>
                <w:bCs/>
                <w:sz w:val="24"/>
              </w:rPr>
              <w:t>trí</w:t>
            </w:r>
            <w:proofErr w:type="spellEnd"/>
          </w:p>
        </w:tc>
        <w:tc>
          <w:tcPr>
            <w:tcW w:w="2268" w:type="dxa"/>
            <w:vAlign w:val="center"/>
          </w:tcPr>
          <w:p w14:paraId="6517BEB7" w14:textId="77777777" w:rsidR="00D40C55" w:rsidRPr="003A5CD4" w:rsidRDefault="00D40C55" w:rsidP="00044619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proofErr w:type="spellStart"/>
            <w:r w:rsidRPr="003A5CD4">
              <w:rPr>
                <w:rFonts w:asciiTheme="minorHAnsi" w:hAnsiTheme="minorHAnsi" w:cstheme="minorHAnsi"/>
                <w:b/>
                <w:bCs/>
                <w:sz w:val="24"/>
              </w:rPr>
              <w:t>Mô</w:t>
            </w:r>
            <w:proofErr w:type="spellEnd"/>
            <w:r w:rsidRPr="003A5CD4">
              <w:rPr>
                <w:rFonts w:asciiTheme="minorHAnsi" w:hAnsiTheme="minorHAnsi" w:cstheme="minorHAnsi"/>
                <w:b/>
                <w:bCs/>
                <w:sz w:val="24"/>
              </w:rPr>
              <w:t xml:space="preserve"> </w:t>
            </w:r>
            <w:proofErr w:type="spellStart"/>
            <w:r w:rsidRPr="003A5CD4">
              <w:rPr>
                <w:rFonts w:asciiTheme="minorHAnsi" w:hAnsiTheme="minorHAnsi" w:cstheme="minorHAnsi"/>
                <w:b/>
                <w:bCs/>
                <w:sz w:val="24"/>
              </w:rPr>
              <w:t>tả</w:t>
            </w:r>
            <w:proofErr w:type="spellEnd"/>
          </w:p>
        </w:tc>
        <w:tc>
          <w:tcPr>
            <w:tcW w:w="1843" w:type="dxa"/>
            <w:vMerge/>
            <w:vAlign w:val="center"/>
          </w:tcPr>
          <w:p w14:paraId="5AFC6738" w14:textId="77777777" w:rsidR="00D40C55" w:rsidRPr="00AF216D" w:rsidRDefault="00D40C55" w:rsidP="00044619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1750" w:type="dxa"/>
            <w:vMerge/>
            <w:vAlign w:val="center"/>
          </w:tcPr>
          <w:p w14:paraId="2010A909" w14:textId="77777777" w:rsidR="00D40C55" w:rsidRPr="00AF216D" w:rsidRDefault="00D40C55" w:rsidP="00044619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</w:tr>
      <w:tr w:rsidR="00D40C55" w:rsidRPr="00AF216D" w14:paraId="78E20762" w14:textId="77777777" w:rsidTr="00075E34">
        <w:trPr>
          <w:jc w:val="center"/>
        </w:trPr>
        <w:tc>
          <w:tcPr>
            <w:tcW w:w="1985" w:type="dxa"/>
            <w:vAlign w:val="center"/>
          </w:tcPr>
          <w:p w14:paraId="185541FF" w14:textId="77777777" w:rsidR="00D40C55" w:rsidRPr="00AF216D" w:rsidRDefault="00075E34" w:rsidP="00044619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0</w:t>
            </w:r>
            <w:r w:rsidR="004D3D36">
              <w:rPr>
                <w:rFonts w:asciiTheme="minorHAnsi" w:hAnsiTheme="minorHAnsi" w:cstheme="minorHAnsi"/>
                <w:sz w:val="24"/>
              </w:rPr>
              <w:t>1/</w:t>
            </w:r>
            <w:r w:rsidR="00A1376B">
              <w:rPr>
                <w:rFonts w:asciiTheme="minorHAnsi" w:hAnsiTheme="minorHAnsi" w:cstheme="minorHAnsi"/>
                <w:sz w:val="24"/>
              </w:rPr>
              <w:t>12</w:t>
            </w:r>
            <w:r w:rsidR="004D3D36">
              <w:rPr>
                <w:rFonts w:asciiTheme="minorHAnsi" w:hAnsiTheme="minorHAnsi" w:cstheme="minorHAnsi"/>
                <w:sz w:val="24"/>
              </w:rPr>
              <w:t>/2025</w:t>
            </w:r>
          </w:p>
        </w:tc>
        <w:tc>
          <w:tcPr>
            <w:tcW w:w="1276" w:type="dxa"/>
            <w:vAlign w:val="center"/>
          </w:tcPr>
          <w:p w14:paraId="19D1A11D" w14:textId="77777777" w:rsidR="00D40C55" w:rsidRPr="00AF216D" w:rsidRDefault="004D3D36" w:rsidP="00044619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01</w:t>
            </w:r>
          </w:p>
        </w:tc>
        <w:tc>
          <w:tcPr>
            <w:tcW w:w="850" w:type="dxa"/>
            <w:vAlign w:val="center"/>
          </w:tcPr>
          <w:p w14:paraId="1A1EA855" w14:textId="77777777" w:rsidR="00D40C55" w:rsidRPr="00AF216D" w:rsidRDefault="00D40C55" w:rsidP="00044619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2268" w:type="dxa"/>
            <w:vAlign w:val="center"/>
          </w:tcPr>
          <w:p w14:paraId="252C93B5" w14:textId="77777777" w:rsidR="00D40C55" w:rsidRPr="00AF216D" w:rsidRDefault="004D3D36" w:rsidP="00044619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 xml:space="preserve">Ban </w:t>
            </w:r>
            <w:proofErr w:type="spellStart"/>
            <w:r>
              <w:rPr>
                <w:rFonts w:asciiTheme="minorHAnsi" w:hAnsiTheme="minorHAnsi" w:cstheme="minorHAnsi"/>
                <w:sz w:val="24"/>
              </w:rPr>
              <w:t>hành</w:t>
            </w:r>
            <w:proofErr w:type="spellEnd"/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4"/>
              </w:rPr>
              <w:t>lần</w:t>
            </w:r>
            <w:proofErr w:type="spellEnd"/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4"/>
              </w:rPr>
              <w:t>đầu</w:t>
            </w:r>
            <w:proofErr w:type="spellEnd"/>
          </w:p>
        </w:tc>
        <w:tc>
          <w:tcPr>
            <w:tcW w:w="1843" w:type="dxa"/>
            <w:vAlign w:val="center"/>
          </w:tcPr>
          <w:p w14:paraId="3A2B3D87" w14:textId="77777777" w:rsidR="00D40C55" w:rsidRPr="003A5CD4" w:rsidRDefault="003A5CD4" w:rsidP="00044619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sz w:val="24"/>
                <w:lang w:val="vi-VN"/>
              </w:rPr>
            </w:pPr>
            <w:r>
              <w:rPr>
                <w:rFonts w:asciiTheme="minorHAnsi" w:hAnsiTheme="minorHAnsi" w:cstheme="minorHAnsi"/>
                <w:sz w:val="24"/>
                <w:lang w:val="vi-VN"/>
              </w:rPr>
              <w:t>Võ Thị Bão Bão</w:t>
            </w:r>
          </w:p>
        </w:tc>
        <w:tc>
          <w:tcPr>
            <w:tcW w:w="1750" w:type="dxa"/>
            <w:vAlign w:val="center"/>
          </w:tcPr>
          <w:p w14:paraId="27E4356B" w14:textId="77777777" w:rsidR="00D40C55" w:rsidRPr="00AF216D" w:rsidRDefault="00D40C55" w:rsidP="00044619">
            <w:pPr>
              <w:spacing w:before="60" w:after="60" w:line="276" w:lineRule="auto"/>
              <w:jc w:val="center"/>
              <w:rPr>
                <w:rStyle w:val="Hyperlink"/>
                <w:rFonts w:asciiTheme="minorHAnsi" w:hAnsiTheme="minorHAnsi" w:cstheme="minorHAnsi"/>
                <w:noProof/>
                <w:sz w:val="24"/>
              </w:rPr>
            </w:pPr>
          </w:p>
        </w:tc>
      </w:tr>
    </w:tbl>
    <w:p w14:paraId="12423FAD" w14:textId="77777777" w:rsidR="00C00AA5" w:rsidRPr="00AF216D" w:rsidRDefault="00C00AA5" w:rsidP="00C00AA5">
      <w:pPr>
        <w:rPr>
          <w:rFonts w:asciiTheme="minorHAnsi" w:hAnsiTheme="minorHAnsi" w:cstheme="minorHAnsi"/>
          <w:sz w:val="24"/>
        </w:rPr>
      </w:pPr>
    </w:p>
    <w:p w14:paraId="12919A1B" w14:textId="77777777" w:rsidR="00C00AA5" w:rsidRPr="00AF216D" w:rsidRDefault="00C00AA5" w:rsidP="00C00AA5">
      <w:pPr>
        <w:rPr>
          <w:rFonts w:asciiTheme="minorHAnsi" w:hAnsiTheme="minorHAnsi" w:cstheme="minorHAnsi"/>
          <w:sz w:val="24"/>
        </w:rPr>
      </w:pPr>
    </w:p>
    <w:sectPr w:rsidR="00C00AA5" w:rsidRPr="00AF216D" w:rsidSect="0029413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567" w:right="1134" w:bottom="567" w:left="1418" w:header="567" w:footer="28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15F385" w14:textId="77777777" w:rsidR="00BA74E5" w:rsidRDefault="00BA74E5">
      <w:r>
        <w:separator/>
      </w:r>
    </w:p>
  </w:endnote>
  <w:endnote w:type="continuationSeparator" w:id="0">
    <w:p w14:paraId="7ED1FAB8" w14:textId="77777777" w:rsidR="00BA74E5" w:rsidRDefault="00BA74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NI-Helve">
    <w:altName w:val="Calibri"/>
    <w:charset w:val="00"/>
    <w:family w:val="auto"/>
    <w:pitch w:val="variable"/>
    <w:sig w:usb0="00000003" w:usb1="00000000" w:usb2="00000000" w:usb3="00000000" w:csb0="00000001" w:csb1="00000000"/>
  </w:font>
  <w:font w:name="VNI-Garam">
    <w:altName w:val="Calibri"/>
    <w:charset w:val="00"/>
    <w:family w:val="auto"/>
    <w:pitch w:val="variable"/>
    <w:sig w:usb0="00000007" w:usb1="00000000" w:usb2="00000000" w:usb3="00000000" w:csb0="00000013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33689" w14:textId="77777777" w:rsidR="00E41CCB" w:rsidRDefault="00E41C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1CB113" w14:textId="77777777" w:rsidR="00D91CED" w:rsidRDefault="00D91CED" w:rsidP="00880B7F">
    <w:pPr>
      <w:pStyle w:val="Footer"/>
      <w:spacing w:before="0" w:after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669"/>
      <w:gridCol w:w="2201"/>
      <w:gridCol w:w="2753"/>
      <w:gridCol w:w="1721"/>
    </w:tblGrid>
    <w:tr w:rsidR="00D91CED" w:rsidRPr="00A945DE" w14:paraId="1384AF1D" w14:textId="77777777">
      <w:trPr>
        <w:trHeight w:val="137"/>
        <w:jc w:val="center"/>
      </w:trPr>
      <w:tc>
        <w:tcPr>
          <w:tcW w:w="2980" w:type="dxa"/>
          <w:vAlign w:val="center"/>
        </w:tcPr>
        <w:p w14:paraId="5FC08504" w14:textId="77777777" w:rsidR="00D91CED" w:rsidRPr="00C42604" w:rsidRDefault="00D91CED" w:rsidP="002A7767">
          <w:pPr>
            <w:snapToGrid w:val="0"/>
            <w:spacing w:before="0" w:after="0" w:line="288" w:lineRule="auto"/>
            <w:jc w:val="center"/>
            <w:rPr>
              <w:rFonts w:ascii="Times New Roman" w:hAnsi="Times New Roman"/>
              <w:b/>
              <w:bCs/>
              <w:iCs/>
              <w:szCs w:val="22"/>
            </w:rPr>
          </w:pPr>
          <w:proofErr w:type="spellStart"/>
          <w:r w:rsidRPr="00C42604">
            <w:rPr>
              <w:rFonts w:ascii="Times New Roman" w:hAnsi="Times New Roman"/>
              <w:b/>
              <w:szCs w:val="22"/>
            </w:rPr>
            <w:t>Mã</w:t>
          </w:r>
          <w:proofErr w:type="spellEnd"/>
          <w:r w:rsidRPr="00C42604">
            <w:rPr>
              <w:rFonts w:ascii="Times New Roman" w:hAnsi="Times New Roman"/>
              <w:b/>
              <w:szCs w:val="22"/>
            </w:rPr>
            <w:t xml:space="preserve"> </w:t>
          </w:r>
          <w:proofErr w:type="spellStart"/>
          <w:r w:rsidRPr="00C42604">
            <w:rPr>
              <w:rFonts w:ascii="Times New Roman" w:hAnsi="Times New Roman"/>
              <w:b/>
              <w:szCs w:val="22"/>
            </w:rPr>
            <w:t>số</w:t>
          </w:r>
          <w:proofErr w:type="spellEnd"/>
          <w:r w:rsidRPr="00C42604">
            <w:rPr>
              <w:rFonts w:ascii="Times New Roman" w:hAnsi="Times New Roman"/>
              <w:b/>
              <w:szCs w:val="22"/>
            </w:rPr>
            <w:t xml:space="preserve">: </w:t>
          </w:r>
        </w:p>
      </w:tc>
      <w:tc>
        <w:tcPr>
          <w:tcW w:w="2410" w:type="dxa"/>
          <w:vAlign w:val="center"/>
        </w:tcPr>
        <w:p w14:paraId="77BBCC75" w14:textId="77777777" w:rsidR="00D91CED" w:rsidRPr="00C42604" w:rsidRDefault="00D91CED" w:rsidP="00C5198E">
          <w:pPr>
            <w:pStyle w:val="Footer"/>
            <w:spacing w:before="0" w:after="0"/>
            <w:jc w:val="center"/>
            <w:rPr>
              <w:rFonts w:ascii="Times New Roman" w:hAnsi="Times New Roman"/>
              <w:b/>
              <w:szCs w:val="22"/>
            </w:rPr>
          </w:pPr>
          <w:proofErr w:type="spellStart"/>
          <w:r>
            <w:rPr>
              <w:rFonts w:ascii="Times New Roman" w:hAnsi="Times New Roman"/>
              <w:b/>
              <w:szCs w:val="22"/>
            </w:rPr>
            <w:t>Lần</w:t>
          </w:r>
          <w:proofErr w:type="spellEnd"/>
          <w:r>
            <w:rPr>
              <w:rFonts w:ascii="Times New Roman" w:hAnsi="Times New Roman"/>
              <w:b/>
              <w:szCs w:val="22"/>
            </w:rPr>
            <w:t xml:space="preserve"> ban </w:t>
          </w:r>
          <w:proofErr w:type="spellStart"/>
          <w:r>
            <w:rPr>
              <w:rFonts w:ascii="Times New Roman" w:hAnsi="Times New Roman"/>
              <w:b/>
              <w:szCs w:val="22"/>
            </w:rPr>
            <w:t>hành</w:t>
          </w:r>
          <w:proofErr w:type="spellEnd"/>
          <w:r>
            <w:rPr>
              <w:rFonts w:ascii="Times New Roman" w:hAnsi="Times New Roman"/>
              <w:b/>
              <w:szCs w:val="22"/>
            </w:rPr>
            <w:t>: 03</w:t>
          </w:r>
        </w:p>
      </w:tc>
      <w:tc>
        <w:tcPr>
          <w:tcW w:w="2977" w:type="dxa"/>
          <w:vAlign w:val="center"/>
        </w:tcPr>
        <w:p w14:paraId="7A9F94D1" w14:textId="77777777" w:rsidR="00D91CED" w:rsidRPr="00C42604" w:rsidRDefault="00D91CED" w:rsidP="00C5198E">
          <w:pPr>
            <w:pStyle w:val="Footer"/>
            <w:spacing w:before="0" w:after="0"/>
            <w:jc w:val="center"/>
            <w:rPr>
              <w:rFonts w:ascii="Times New Roman" w:hAnsi="Times New Roman"/>
              <w:b/>
              <w:szCs w:val="22"/>
            </w:rPr>
          </w:pPr>
          <w:proofErr w:type="spellStart"/>
          <w:r w:rsidRPr="00C42604">
            <w:rPr>
              <w:rFonts w:ascii="Times New Roman" w:hAnsi="Times New Roman"/>
              <w:b/>
              <w:szCs w:val="22"/>
            </w:rPr>
            <w:t>Ngày</w:t>
          </w:r>
          <w:proofErr w:type="spellEnd"/>
          <w:r w:rsidRPr="00C42604">
            <w:rPr>
              <w:rFonts w:ascii="Times New Roman" w:hAnsi="Times New Roman"/>
              <w:b/>
              <w:szCs w:val="22"/>
            </w:rPr>
            <w:t xml:space="preserve"> </w:t>
          </w:r>
          <w:proofErr w:type="spellStart"/>
          <w:r w:rsidRPr="00C42604">
            <w:rPr>
              <w:rFonts w:ascii="Times New Roman" w:hAnsi="Times New Roman"/>
              <w:b/>
              <w:szCs w:val="22"/>
            </w:rPr>
            <w:t>hiệu</w:t>
          </w:r>
          <w:proofErr w:type="spellEnd"/>
          <w:r w:rsidRPr="00C42604">
            <w:rPr>
              <w:rFonts w:ascii="Times New Roman" w:hAnsi="Times New Roman"/>
              <w:b/>
              <w:szCs w:val="22"/>
            </w:rPr>
            <w:t xml:space="preserve"> </w:t>
          </w:r>
          <w:proofErr w:type="spellStart"/>
          <w:r w:rsidRPr="00C42604">
            <w:rPr>
              <w:rFonts w:ascii="Times New Roman" w:hAnsi="Times New Roman"/>
              <w:b/>
              <w:szCs w:val="22"/>
            </w:rPr>
            <w:t>lực</w:t>
          </w:r>
          <w:proofErr w:type="spellEnd"/>
          <w:r w:rsidRPr="00C42604">
            <w:rPr>
              <w:rFonts w:ascii="Times New Roman" w:hAnsi="Times New Roman"/>
              <w:b/>
              <w:szCs w:val="22"/>
            </w:rPr>
            <w:t xml:space="preserve">: </w:t>
          </w:r>
          <w:r>
            <w:rPr>
              <w:rFonts w:ascii="Times New Roman" w:hAnsi="Times New Roman"/>
              <w:b/>
              <w:szCs w:val="22"/>
            </w:rPr>
            <w:t>09</w:t>
          </w:r>
          <w:r w:rsidRPr="00C42604">
            <w:rPr>
              <w:rFonts w:ascii="Times New Roman" w:hAnsi="Times New Roman"/>
              <w:b/>
              <w:szCs w:val="22"/>
            </w:rPr>
            <w:t>/0</w:t>
          </w:r>
          <w:r>
            <w:rPr>
              <w:rFonts w:ascii="Times New Roman" w:hAnsi="Times New Roman"/>
              <w:b/>
              <w:szCs w:val="22"/>
            </w:rPr>
            <w:t>5</w:t>
          </w:r>
          <w:r w:rsidRPr="00C42604">
            <w:rPr>
              <w:rFonts w:ascii="Times New Roman" w:hAnsi="Times New Roman"/>
              <w:b/>
              <w:szCs w:val="22"/>
            </w:rPr>
            <w:t>/2013</w:t>
          </w:r>
        </w:p>
      </w:tc>
      <w:tc>
        <w:tcPr>
          <w:tcW w:w="1844" w:type="dxa"/>
          <w:vAlign w:val="center"/>
        </w:tcPr>
        <w:p w14:paraId="571D20EB" w14:textId="77777777" w:rsidR="00D91CED" w:rsidRPr="00C42604" w:rsidRDefault="00D91CED" w:rsidP="00C5198E">
          <w:pPr>
            <w:pStyle w:val="Footer"/>
            <w:spacing w:before="0" w:after="0"/>
            <w:jc w:val="center"/>
            <w:rPr>
              <w:rFonts w:ascii="Times New Roman" w:hAnsi="Times New Roman"/>
              <w:b/>
              <w:szCs w:val="22"/>
            </w:rPr>
          </w:pPr>
          <w:r w:rsidRPr="00C42604">
            <w:rPr>
              <w:rFonts w:ascii="Times New Roman" w:hAnsi="Times New Roman"/>
              <w:b/>
              <w:szCs w:val="22"/>
            </w:rPr>
            <w:t xml:space="preserve">Trang: </w:t>
          </w:r>
          <w:r w:rsidRPr="00C42604">
            <w:rPr>
              <w:rStyle w:val="PageNumber"/>
              <w:rFonts w:ascii="Times New Roman" w:hAnsi="Times New Roman"/>
              <w:b/>
              <w:szCs w:val="22"/>
            </w:rPr>
            <w:fldChar w:fldCharType="begin"/>
          </w:r>
          <w:r w:rsidRPr="00C42604">
            <w:rPr>
              <w:rStyle w:val="PageNumber"/>
              <w:rFonts w:ascii="Times New Roman" w:hAnsi="Times New Roman"/>
              <w:b/>
              <w:szCs w:val="22"/>
            </w:rPr>
            <w:instrText xml:space="preserve"> PAGE </w:instrText>
          </w:r>
          <w:r w:rsidRPr="00C42604">
            <w:rPr>
              <w:rStyle w:val="PageNumber"/>
              <w:rFonts w:ascii="Times New Roman" w:hAnsi="Times New Roman"/>
              <w:b/>
              <w:szCs w:val="22"/>
            </w:rPr>
            <w:fldChar w:fldCharType="separate"/>
          </w:r>
          <w:r>
            <w:rPr>
              <w:rStyle w:val="PageNumber"/>
              <w:rFonts w:ascii="Times New Roman" w:hAnsi="Times New Roman"/>
              <w:b/>
              <w:noProof/>
              <w:szCs w:val="22"/>
            </w:rPr>
            <w:t>1</w:t>
          </w:r>
          <w:r w:rsidRPr="00C42604">
            <w:rPr>
              <w:rStyle w:val="PageNumber"/>
              <w:rFonts w:ascii="Times New Roman" w:hAnsi="Times New Roman"/>
              <w:b/>
              <w:szCs w:val="22"/>
            </w:rPr>
            <w:fldChar w:fldCharType="end"/>
          </w:r>
          <w:r w:rsidRPr="00C42604">
            <w:rPr>
              <w:rStyle w:val="PageNumber"/>
              <w:rFonts w:ascii="Times New Roman" w:hAnsi="Times New Roman"/>
              <w:b/>
              <w:szCs w:val="22"/>
            </w:rPr>
            <w:t>/</w:t>
          </w:r>
          <w:r w:rsidRPr="00C42604">
            <w:rPr>
              <w:rStyle w:val="PageNumber"/>
              <w:rFonts w:ascii="Times New Roman" w:hAnsi="Times New Roman"/>
              <w:b/>
              <w:szCs w:val="22"/>
            </w:rPr>
            <w:fldChar w:fldCharType="begin"/>
          </w:r>
          <w:r w:rsidRPr="00C42604">
            <w:rPr>
              <w:rStyle w:val="PageNumber"/>
              <w:rFonts w:ascii="Times New Roman" w:hAnsi="Times New Roman"/>
              <w:b/>
              <w:szCs w:val="22"/>
            </w:rPr>
            <w:instrText xml:space="preserve"> NUMPAGES </w:instrText>
          </w:r>
          <w:r w:rsidRPr="00C42604">
            <w:rPr>
              <w:rStyle w:val="PageNumber"/>
              <w:rFonts w:ascii="Times New Roman" w:hAnsi="Times New Roman"/>
              <w:b/>
              <w:szCs w:val="22"/>
            </w:rPr>
            <w:fldChar w:fldCharType="separate"/>
          </w:r>
          <w:r w:rsidR="001C03FC">
            <w:rPr>
              <w:rStyle w:val="PageNumber"/>
              <w:rFonts w:ascii="Times New Roman" w:hAnsi="Times New Roman"/>
              <w:b/>
              <w:noProof/>
              <w:szCs w:val="22"/>
            </w:rPr>
            <w:t>1</w:t>
          </w:r>
          <w:r w:rsidRPr="00C42604">
            <w:rPr>
              <w:rStyle w:val="PageNumber"/>
              <w:rFonts w:ascii="Times New Roman" w:hAnsi="Times New Roman"/>
              <w:b/>
              <w:szCs w:val="22"/>
            </w:rPr>
            <w:fldChar w:fldCharType="end"/>
          </w:r>
        </w:p>
      </w:tc>
    </w:tr>
  </w:tbl>
  <w:p w14:paraId="643EB9E9" w14:textId="77777777" w:rsidR="00D91CED" w:rsidRDefault="00D91CED" w:rsidP="00C42F3F">
    <w:pPr>
      <w:pStyle w:val="Footer"/>
      <w:spacing w:before="0" w:after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BB1748" w14:textId="77777777" w:rsidR="00BA74E5" w:rsidRDefault="00BA74E5">
      <w:r>
        <w:separator/>
      </w:r>
    </w:p>
  </w:footnote>
  <w:footnote w:type="continuationSeparator" w:id="0">
    <w:p w14:paraId="6B204B34" w14:textId="77777777" w:rsidR="00BA74E5" w:rsidRDefault="00BA74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4B4FAC" w14:textId="77777777" w:rsidR="00E41CCB" w:rsidRDefault="00E41CC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352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980"/>
      <w:gridCol w:w="4885"/>
      <w:gridCol w:w="3137"/>
    </w:tblGrid>
    <w:tr w:rsidR="00A1376B" w:rsidRPr="003C4483" w14:paraId="3A07FA06" w14:textId="77777777" w:rsidTr="00C2780A">
      <w:trPr>
        <w:cantSplit/>
        <w:trHeight w:val="397"/>
        <w:jc w:val="center"/>
      </w:trPr>
      <w:tc>
        <w:tcPr>
          <w:tcW w:w="990" w:type="pct"/>
          <w:vMerge w:val="restart"/>
          <w:vAlign w:val="center"/>
        </w:tcPr>
        <w:p w14:paraId="3613CE54" w14:textId="77777777" w:rsidR="00A1376B" w:rsidRPr="003C4483" w:rsidRDefault="00A1376B" w:rsidP="003A5CD4">
          <w:pPr>
            <w:widowControl w:val="0"/>
            <w:tabs>
              <w:tab w:val="left" w:pos="2520"/>
            </w:tabs>
            <w:autoSpaceDE w:val="0"/>
            <w:autoSpaceDN w:val="0"/>
            <w:adjustRightInd w:val="0"/>
            <w:spacing w:afterLines="60" w:after="144"/>
            <w:jc w:val="center"/>
            <w:rPr>
              <w:rFonts w:asciiTheme="majorHAnsi" w:hAnsiTheme="majorHAnsi" w:cstheme="majorHAnsi"/>
            </w:rPr>
          </w:pPr>
          <w:r>
            <w:rPr>
              <w:noProof/>
            </w:rPr>
            <w:drawing>
              <wp:inline distT="0" distB="0" distL="0" distR="0" wp14:anchorId="0B1E2775" wp14:editId="1EDC5A9E">
                <wp:extent cx="1013918" cy="1133475"/>
                <wp:effectExtent l="0" t="0" r="0" b="0"/>
                <wp:docPr id="1924376635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414" cy="1149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42" w:type="pct"/>
          <w:vAlign w:val="center"/>
        </w:tcPr>
        <w:p w14:paraId="30DF4BC0" w14:textId="77777777" w:rsidR="00A1376B" w:rsidRPr="00B6237D" w:rsidRDefault="00A1376B" w:rsidP="003A5CD4">
          <w:pPr>
            <w:widowControl w:val="0"/>
            <w:tabs>
              <w:tab w:val="left" w:leader="underscore" w:pos="6237"/>
            </w:tabs>
            <w:autoSpaceDE w:val="0"/>
            <w:autoSpaceDN w:val="0"/>
            <w:adjustRightInd w:val="0"/>
            <w:spacing w:before="0" w:after="0" w:line="276" w:lineRule="auto"/>
            <w:jc w:val="center"/>
            <w:rPr>
              <w:rFonts w:asciiTheme="majorHAnsi" w:hAnsiTheme="majorHAnsi" w:cstheme="majorHAnsi"/>
              <w:b/>
              <w:color w:val="4D4D4D" w:themeColor="text1"/>
              <w:sz w:val="24"/>
            </w:rPr>
          </w:pPr>
          <w:r w:rsidRPr="00B6237D">
            <w:rPr>
              <w:rFonts w:asciiTheme="majorHAnsi" w:hAnsiTheme="majorHAnsi" w:cstheme="majorHAnsi"/>
              <w:b/>
              <w:color w:val="4D4D4D" w:themeColor="text1"/>
              <w:sz w:val="24"/>
            </w:rPr>
            <w:t>BỆNH VIỆN ĐKQT HOÀN MỸ THỦ ĐỨC</w:t>
          </w:r>
        </w:p>
        <w:p w14:paraId="0169D96C" w14:textId="77777777" w:rsidR="00A1376B" w:rsidRPr="003C4483" w:rsidRDefault="00A1376B" w:rsidP="003A5CD4">
          <w:pPr>
            <w:widowControl w:val="0"/>
            <w:tabs>
              <w:tab w:val="left" w:leader="underscore" w:pos="6237"/>
            </w:tabs>
            <w:autoSpaceDE w:val="0"/>
            <w:autoSpaceDN w:val="0"/>
            <w:adjustRightInd w:val="0"/>
            <w:spacing w:before="0" w:after="0" w:line="276" w:lineRule="auto"/>
            <w:jc w:val="center"/>
            <w:rPr>
              <w:rFonts w:asciiTheme="majorHAnsi" w:hAnsiTheme="majorHAnsi" w:cstheme="majorHAnsi"/>
              <w:bCs/>
              <w:color w:val="000000"/>
            </w:rPr>
          </w:pPr>
          <w:r w:rsidRPr="00B6237D">
            <w:rPr>
              <w:rFonts w:asciiTheme="majorHAnsi" w:hAnsiTheme="majorHAnsi" w:cstheme="majorHAnsi"/>
              <w:b/>
              <w:color w:val="4D4D4D" w:themeColor="text1"/>
              <w:sz w:val="24"/>
            </w:rPr>
            <w:t>KHOA XÉT NGHIỆM</w:t>
          </w:r>
        </w:p>
      </w:tc>
      <w:tc>
        <w:tcPr>
          <w:tcW w:w="1568" w:type="pct"/>
          <w:vAlign w:val="center"/>
        </w:tcPr>
        <w:p w14:paraId="54C6C173" w14:textId="77777777" w:rsidR="00A1376B" w:rsidRPr="003D51BF" w:rsidRDefault="00A1376B" w:rsidP="003A5CD4">
          <w:pPr>
            <w:widowControl w:val="0"/>
            <w:tabs>
              <w:tab w:val="left" w:leader="underscore" w:pos="6237"/>
            </w:tabs>
            <w:autoSpaceDE w:val="0"/>
            <w:autoSpaceDN w:val="0"/>
            <w:adjustRightInd w:val="0"/>
            <w:spacing w:before="0" w:after="0" w:line="276" w:lineRule="auto"/>
            <w:rPr>
              <w:rFonts w:asciiTheme="majorHAnsi" w:hAnsiTheme="majorHAnsi" w:cstheme="majorHAnsi"/>
              <w:sz w:val="24"/>
            </w:rPr>
          </w:pPr>
          <w:proofErr w:type="spellStart"/>
          <w:r w:rsidRPr="003D51BF">
            <w:rPr>
              <w:rFonts w:asciiTheme="majorHAnsi" w:hAnsiTheme="majorHAnsi" w:cstheme="majorHAnsi"/>
              <w:sz w:val="24"/>
            </w:rPr>
            <w:t>Mã</w:t>
          </w:r>
          <w:proofErr w:type="spellEnd"/>
          <w:r w:rsidRPr="003D51BF">
            <w:rPr>
              <w:rFonts w:asciiTheme="majorHAnsi" w:hAnsiTheme="majorHAnsi" w:cstheme="majorHAnsi"/>
              <w:sz w:val="24"/>
            </w:rPr>
            <w:t xml:space="preserve"> </w:t>
          </w:r>
          <w:proofErr w:type="spellStart"/>
          <w:r w:rsidRPr="00A5524C">
            <w:rPr>
              <w:rFonts w:asciiTheme="majorHAnsi" w:hAnsiTheme="majorHAnsi" w:cstheme="majorHAnsi"/>
              <w:sz w:val="24"/>
            </w:rPr>
            <w:t>tài</w:t>
          </w:r>
          <w:proofErr w:type="spellEnd"/>
          <w:r w:rsidRPr="00A5524C">
            <w:rPr>
              <w:rFonts w:asciiTheme="majorHAnsi" w:hAnsiTheme="majorHAnsi" w:cstheme="majorHAnsi"/>
              <w:sz w:val="24"/>
            </w:rPr>
            <w:t xml:space="preserve"> </w:t>
          </w:r>
          <w:proofErr w:type="spellStart"/>
          <w:r w:rsidRPr="00A5524C">
            <w:rPr>
              <w:rFonts w:asciiTheme="majorHAnsi" w:hAnsiTheme="majorHAnsi" w:cstheme="majorHAnsi"/>
              <w:sz w:val="24"/>
            </w:rPr>
            <w:t>liệu</w:t>
          </w:r>
          <w:proofErr w:type="spellEnd"/>
          <w:r w:rsidRPr="003D51BF">
            <w:rPr>
              <w:rFonts w:asciiTheme="majorHAnsi" w:hAnsiTheme="majorHAnsi" w:cstheme="majorHAnsi"/>
              <w:sz w:val="24"/>
            </w:rPr>
            <w:t xml:space="preserve">: </w:t>
          </w:r>
        </w:p>
        <w:p w14:paraId="67F841FA" w14:textId="77777777" w:rsidR="00A1376B" w:rsidRPr="003D51BF" w:rsidRDefault="00A1376B" w:rsidP="003A5CD4">
          <w:pPr>
            <w:widowControl w:val="0"/>
            <w:tabs>
              <w:tab w:val="left" w:leader="underscore" w:pos="6237"/>
            </w:tabs>
            <w:autoSpaceDE w:val="0"/>
            <w:autoSpaceDN w:val="0"/>
            <w:adjustRightInd w:val="0"/>
            <w:spacing w:before="0" w:after="0" w:line="276" w:lineRule="auto"/>
            <w:rPr>
              <w:rFonts w:asciiTheme="majorHAnsi" w:hAnsiTheme="majorHAnsi" w:cstheme="majorHAnsi"/>
              <w:sz w:val="24"/>
            </w:rPr>
          </w:pPr>
          <w:r w:rsidRPr="00B30B88">
            <w:rPr>
              <w:rFonts w:asciiTheme="majorHAnsi" w:hAnsiTheme="majorHAnsi" w:cstheme="majorHAnsi"/>
              <w:sz w:val="24"/>
              <w:szCs w:val="28"/>
            </w:rPr>
            <w:t>HMTD-LAB-SOP-0006.F03</w:t>
          </w:r>
        </w:p>
      </w:tc>
    </w:tr>
    <w:tr w:rsidR="00A1376B" w:rsidRPr="003C4483" w14:paraId="050515E6" w14:textId="77777777" w:rsidTr="00A1376B">
      <w:trPr>
        <w:cantSplit/>
        <w:trHeight w:val="448"/>
        <w:jc w:val="center"/>
      </w:trPr>
      <w:tc>
        <w:tcPr>
          <w:tcW w:w="990" w:type="pct"/>
          <w:vMerge/>
          <w:vAlign w:val="center"/>
        </w:tcPr>
        <w:p w14:paraId="5F0F88BA" w14:textId="77777777" w:rsidR="00A1376B" w:rsidRPr="003C4483" w:rsidRDefault="00A1376B" w:rsidP="003A5CD4">
          <w:pPr>
            <w:widowControl w:val="0"/>
            <w:tabs>
              <w:tab w:val="left" w:pos="2520"/>
            </w:tabs>
            <w:autoSpaceDE w:val="0"/>
            <w:autoSpaceDN w:val="0"/>
            <w:adjustRightInd w:val="0"/>
            <w:spacing w:afterLines="60" w:after="144"/>
            <w:jc w:val="center"/>
            <w:rPr>
              <w:rFonts w:asciiTheme="majorHAnsi" w:hAnsiTheme="majorHAnsi" w:cstheme="majorHAnsi"/>
            </w:rPr>
          </w:pPr>
        </w:p>
      </w:tc>
      <w:tc>
        <w:tcPr>
          <w:tcW w:w="2442" w:type="pct"/>
          <w:vMerge w:val="restart"/>
          <w:vAlign w:val="center"/>
        </w:tcPr>
        <w:p w14:paraId="71FD2B86" w14:textId="77777777" w:rsidR="00A1376B" w:rsidRDefault="00A1376B" w:rsidP="003A5CD4">
          <w:pPr>
            <w:suppressAutoHyphens w:val="0"/>
            <w:spacing w:before="0" w:after="0" w:line="276" w:lineRule="auto"/>
            <w:ind w:right="162"/>
            <w:jc w:val="center"/>
            <w:rPr>
              <w:rFonts w:ascii="Segoe UI" w:hAnsi="Segoe UI" w:cs="Segoe UI"/>
              <w:b/>
              <w:bCs/>
              <w:color w:val="0070C0"/>
              <w:sz w:val="28"/>
              <w:szCs w:val="28"/>
              <w:lang w:val="vi-VN" w:eastAsia="en-US"/>
            </w:rPr>
          </w:pPr>
          <w:r>
            <w:rPr>
              <w:rFonts w:ascii="Segoe UI" w:hAnsi="Segoe UI" w:cs="Segoe UI"/>
              <w:b/>
              <w:bCs/>
              <w:color w:val="0070C0"/>
              <w:sz w:val="28"/>
              <w:szCs w:val="28"/>
              <w:lang w:val="vi-VN" w:eastAsia="en-US"/>
            </w:rPr>
            <w:t xml:space="preserve">THEO DÕI HỆ THỐNG </w:t>
          </w:r>
        </w:p>
        <w:p w14:paraId="187B995C" w14:textId="77777777" w:rsidR="00A1376B" w:rsidRPr="003A5CD4" w:rsidRDefault="00A1376B" w:rsidP="003A5CD4">
          <w:pPr>
            <w:suppressAutoHyphens w:val="0"/>
            <w:spacing w:before="0" w:after="0" w:line="276" w:lineRule="auto"/>
            <w:ind w:right="162"/>
            <w:jc w:val="center"/>
            <w:rPr>
              <w:rFonts w:ascii="Segoe UI" w:hAnsi="Segoe UI" w:cs="Segoe UI"/>
              <w:b/>
              <w:bCs/>
              <w:color w:val="0070C0"/>
              <w:sz w:val="28"/>
              <w:szCs w:val="28"/>
              <w:lang w:val="vi-VN" w:eastAsia="en-US"/>
            </w:rPr>
          </w:pPr>
          <w:r>
            <w:rPr>
              <w:rFonts w:ascii="Segoe UI" w:hAnsi="Segoe UI" w:cs="Segoe UI"/>
              <w:b/>
              <w:bCs/>
              <w:color w:val="0070C0"/>
              <w:sz w:val="28"/>
              <w:szCs w:val="28"/>
              <w:lang w:val="vi-VN" w:eastAsia="en-US"/>
            </w:rPr>
            <w:t>LỌC NƯỚC RO</w:t>
          </w:r>
        </w:p>
      </w:tc>
      <w:tc>
        <w:tcPr>
          <w:tcW w:w="1568" w:type="pct"/>
          <w:vAlign w:val="center"/>
        </w:tcPr>
        <w:p w14:paraId="58B724A1" w14:textId="77777777" w:rsidR="00A1376B" w:rsidRPr="003D51BF" w:rsidRDefault="00A1376B" w:rsidP="009602C4">
          <w:pPr>
            <w:widowControl w:val="0"/>
            <w:tabs>
              <w:tab w:val="left" w:leader="underscore" w:pos="6237"/>
            </w:tabs>
            <w:autoSpaceDE w:val="0"/>
            <w:autoSpaceDN w:val="0"/>
            <w:adjustRightInd w:val="0"/>
            <w:spacing w:before="0" w:after="0" w:line="276" w:lineRule="auto"/>
            <w:rPr>
              <w:rFonts w:asciiTheme="majorHAnsi" w:hAnsiTheme="majorHAnsi" w:cstheme="majorHAnsi"/>
              <w:sz w:val="24"/>
            </w:rPr>
          </w:pPr>
          <w:proofErr w:type="spellStart"/>
          <w:r w:rsidRPr="003D51BF">
            <w:rPr>
              <w:rFonts w:asciiTheme="majorHAnsi" w:hAnsiTheme="majorHAnsi" w:cstheme="majorHAnsi"/>
              <w:sz w:val="24"/>
            </w:rPr>
            <w:t>Lần</w:t>
          </w:r>
          <w:proofErr w:type="spellEnd"/>
          <w:r w:rsidRPr="003D51BF">
            <w:rPr>
              <w:rFonts w:asciiTheme="majorHAnsi" w:hAnsiTheme="majorHAnsi" w:cstheme="majorHAnsi"/>
              <w:sz w:val="24"/>
            </w:rPr>
            <w:t xml:space="preserve"> </w:t>
          </w:r>
          <w:proofErr w:type="spellStart"/>
          <w:r w:rsidRPr="003D51BF">
            <w:rPr>
              <w:rFonts w:asciiTheme="majorHAnsi" w:hAnsiTheme="majorHAnsi" w:cstheme="majorHAnsi"/>
              <w:sz w:val="24"/>
            </w:rPr>
            <w:t>soát</w:t>
          </w:r>
          <w:proofErr w:type="spellEnd"/>
          <w:r w:rsidRPr="003D51BF">
            <w:rPr>
              <w:rFonts w:asciiTheme="majorHAnsi" w:hAnsiTheme="majorHAnsi" w:cstheme="majorHAnsi"/>
              <w:sz w:val="24"/>
            </w:rPr>
            <w:t xml:space="preserve"> </w:t>
          </w:r>
          <w:proofErr w:type="spellStart"/>
          <w:r w:rsidRPr="003D51BF">
            <w:rPr>
              <w:rFonts w:asciiTheme="majorHAnsi" w:hAnsiTheme="majorHAnsi" w:cstheme="majorHAnsi"/>
              <w:sz w:val="24"/>
            </w:rPr>
            <w:t>xét</w:t>
          </w:r>
          <w:proofErr w:type="spellEnd"/>
          <w:r w:rsidRPr="003D51BF">
            <w:rPr>
              <w:rFonts w:asciiTheme="majorHAnsi" w:hAnsiTheme="majorHAnsi" w:cstheme="majorHAnsi"/>
              <w:sz w:val="24"/>
            </w:rPr>
            <w:t>: 01</w:t>
          </w:r>
        </w:p>
      </w:tc>
    </w:tr>
    <w:tr w:rsidR="00A1376B" w:rsidRPr="003C4483" w14:paraId="342DC58C" w14:textId="77777777" w:rsidTr="00A1376B">
      <w:trPr>
        <w:cantSplit/>
        <w:trHeight w:val="448"/>
        <w:jc w:val="center"/>
      </w:trPr>
      <w:tc>
        <w:tcPr>
          <w:tcW w:w="990" w:type="pct"/>
          <w:vMerge/>
          <w:vAlign w:val="center"/>
        </w:tcPr>
        <w:p w14:paraId="2F25D120" w14:textId="77777777" w:rsidR="00A1376B" w:rsidRPr="003C4483" w:rsidRDefault="00A1376B" w:rsidP="00A1376B">
          <w:pPr>
            <w:widowControl w:val="0"/>
            <w:tabs>
              <w:tab w:val="left" w:pos="2520"/>
            </w:tabs>
            <w:autoSpaceDE w:val="0"/>
            <w:autoSpaceDN w:val="0"/>
            <w:adjustRightInd w:val="0"/>
            <w:spacing w:afterLines="60" w:after="144"/>
            <w:jc w:val="center"/>
            <w:rPr>
              <w:rFonts w:asciiTheme="majorHAnsi" w:hAnsiTheme="majorHAnsi" w:cstheme="majorHAnsi"/>
            </w:rPr>
          </w:pPr>
        </w:p>
      </w:tc>
      <w:tc>
        <w:tcPr>
          <w:tcW w:w="2442" w:type="pct"/>
          <w:vMerge/>
          <w:vAlign w:val="center"/>
        </w:tcPr>
        <w:p w14:paraId="58D497C8" w14:textId="77777777" w:rsidR="00A1376B" w:rsidRPr="003C4483" w:rsidRDefault="00A1376B" w:rsidP="00A1376B">
          <w:pPr>
            <w:widowControl w:val="0"/>
            <w:tabs>
              <w:tab w:val="left" w:leader="underscore" w:pos="6237"/>
            </w:tabs>
            <w:autoSpaceDE w:val="0"/>
            <w:autoSpaceDN w:val="0"/>
            <w:adjustRightInd w:val="0"/>
            <w:spacing w:afterLines="60" w:after="144"/>
            <w:jc w:val="center"/>
            <w:rPr>
              <w:rFonts w:asciiTheme="majorHAnsi" w:hAnsiTheme="majorHAnsi" w:cstheme="majorHAnsi"/>
              <w:b/>
            </w:rPr>
          </w:pPr>
        </w:p>
      </w:tc>
      <w:tc>
        <w:tcPr>
          <w:tcW w:w="1568" w:type="pct"/>
          <w:vAlign w:val="center"/>
        </w:tcPr>
        <w:p w14:paraId="6ECFC7B8" w14:textId="77777777" w:rsidR="00A1376B" w:rsidRPr="003D51BF" w:rsidRDefault="00A1376B" w:rsidP="00A1376B">
          <w:pPr>
            <w:widowControl w:val="0"/>
            <w:tabs>
              <w:tab w:val="left" w:leader="underscore" w:pos="6237"/>
            </w:tabs>
            <w:autoSpaceDE w:val="0"/>
            <w:autoSpaceDN w:val="0"/>
            <w:adjustRightInd w:val="0"/>
            <w:spacing w:before="0" w:after="0" w:line="276" w:lineRule="auto"/>
            <w:rPr>
              <w:rFonts w:asciiTheme="majorHAnsi" w:hAnsiTheme="majorHAnsi" w:cstheme="majorHAnsi"/>
              <w:sz w:val="24"/>
            </w:rPr>
          </w:pPr>
          <w:proofErr w:type="spellStart"/>
          <w:r w:rsidRPr="00062280">
            <w:rPr>
              <w:rFonts w:asciiTheme="majorHAnsi" w:hAnsiTheme="majorHAnsi" w:cstheme="majorHAnsi"/>
              <w:sz w:val="24"/>
            </w:rPr>
            <w:t>Hiệu</w:t>
          </w:r>
          <w:proofErr w:type="spellEnd"/>
          <w:r w:rsidRPr="00062280">
            <w:rPr>
              <w:rFonts w:asciiTheme="majorHAnsi" w:hAnsiTheme="majorHAnsi" w:cstheme="majorHAnsi"/>
              <w:sz w:val="24"/>
            </w:rPr>
            <w:t xml:space="preserve"> </w:t>
          </w:r>
          <w:proofErr w:type="spellStart"/>
          <w:r w:rsidRPr="00062280">
            <w:rPr>
              <w:rFonts w:asciiTheme="majorHAnsi" w:hAnsiTheme="majorHAnsi" w:cstheme="majorHAnsi"/>
              <w:sz w:val="24"/>
            </w:rPr>
            <w:t>lực</w:t>
          </w:r>
          <w:proofErr w:type="spellEnd"/>
          <w:r w:rsidRPr="00062280">
            <w:rPr>
              <w:rFonts w:asciiTheme="majorHAnsi" w:hAnsiTheme="majorHAnsi" w:cstheme="majorHAnsi"/>
              <w:sz w:val="24"/>
            </w:rPr>
            <w:t>: 01/12/2025</w:t>
          </w:r>
        </w:p>
      </w:tc>
    </w:tr>
    <w:tr w:rsidR="00A1376B" w:rsidRPr="003C4483" w14:paraId="1E2A50D6" w14:textId="77777777" w:rsidTr="00A1376B">
      <w:trPr>
        <w:cantSplit/>
        <w:trHeight w:val="448"/>
        <w:jc w:val="center"/>
      </w:trPr>
      <w:tc>
        <w:tcPr>
          <w:tcW w:w="990" w:type="pct"/>
          <w:vMerge/>
          <w:vAlign w:val="center"/>
        </w:tcPr>
        <w:p w14:paraId="5B004E52" w14:textId="77777777" w:rsidR="00A1376B" w:rsidRPr="003C4483" w:rsidRDefault="00A1376B" w:rsidP="00A1376B">
          <w:pPr>
            <w:widowControl w:val="0"/>
            <w:tabs>
              <w:tab w:val="left" w:pos="2520"/>
            </w:tabs>
            <w:autoSpaceDE w:val="0"/>
            <w:autoSpaceDN w:val="0"/>
            <w:adjustRightInd w:val="0"/>
            <w:spacing w:afterLines="60" w:after="144"/>
            <w:jc w:val="center"/>
            <w:rPr>
              <w:rFonts w:asciiTheme="majorHAnsi" w:hAnsiTheme="majorHAnsi" w:cstheme="majorHAnsi"/>
            </w:rPr>
          </w:pPr>
        </w:p>
      </w:tc>
      <w:tc>
        <w:tcPr>
          <w:tcW w:w="2442" w:type="pct"/>
          <w:vMerge/>
          <w:vAlign w:val="center"/>
        </w:tcPr>
        <w:p w14:paraId="35C97E0D" w14:textId="77777777" w:rsidR="00A1376B" w:rsidRPr="003C4483" w:rsidRDefault="00A1376B" w:rsidP="00A1376B">
          <w:pPr>
            <w:widowControl w:val="0"/>
            <w:tabs>
              <w:tab w:val="left" w:leader="underscore" w:pos="6237"/>
            </w:tabs>
            <w:autoSpaceDE w:val="0"/>
            <w:autoSpaceDN w:val="0"/>
            <w:adjustRightInd w:val="0"/>
            <w:spacing w:afterLines="60" w:after="144"/>
            <w:jc w:val="center"/>
            <w:rPr>
              <w:rFonts w:asciiTheme="majorHAnsi" w:hAnsiTheme="majorHAnsi" w:cstheme="majorHAnsi"/>
              <w:b/>
            </w:rPr>
          </w:pPr>
        </w:p>
      </w:tc>
      <w:tc>
        <w:tcPr>
          <w:tcW w:w="1568" w:type="pct"/>
          <w:vAlign w:val="center"/>
        </w:tcPr>
        <w:p w14:paraId="0DF57F89" w14:textId="77777777" w:rsidR="00A1376B" w:rsidRPr="003D51BF" w:rsidRDefault="00A1376B" w:rsidP="00A1376B">
          <w:pPr>
            <w:widowControl w:val="0"/>
            <w:tabs>
              <w:tab w:val="left" w:leader="underscore" w:pos="6237"/>
            </w:tabs>
            <w:autoSpaceDE w:val="0"/>
            <w:autoSpaceDN w:val="0"/>
            <w:adjustRightInd w:val="0"/>
            <w:spacing w:before="0" w:after="0" w:line="276" w:lineRule="auto"/>
            <w:rPr>
              <w:rFonts w:asciiTheme="majorHAnsi" w:hAnsiTheme="majorHAnsi" w:cstheme="majorHAnsi"/>
              <w:sz w:val="24"/>
            </w:rPr>
          </w:pPr>
          <w:proofErr w:type="spellStart"/>
          <w:r w:rsidRPr="00062280">
            <w:rPr>
              <w:rFonts w:asciiTheme="majorHAnsi" w:hAnsiTheme="majorHAnsi" w:cstheme="majorHAnsi"/>
              <w:sz w:val="24"/>
            </w:rPr>
            <w:t>Số</w:t>
          </w:r>
          <w:proofErr w:type="spellEnd"/>
          <w:r w:rsidRPr="00062280">
            <w:rPr>
              <w:rFonts w:asciiTheme="majorHAnsi" w:hAnsiTheme="majorHAnsi" w:cstheme="majorHAnsi"/>
              <w:sz w:val="24"/>
            </w:rPr>
            <w:t xml:space="preserve"> </w:t>
          </w:r>
          <w:proofErr w:type="spellStart"/>
          <w:r w:rsidRPr="00062280">
            <w:rPr>
              <w:rFonts w:asciiTheme="majorHAnsi" w:hAnsiTheme="majorHAnsi" w:cstheme="majorHAnsi"/>
              <w:sz w:val="24"/>
            </w:rPr>
            <w:t>trang</w:t>
          </w:r>
          <w:proofErr w:type="spellEnd"/>
          <w:r w:rsidRPr="00062280">
            <w:rPr>
              <w:rFonts w:asciiTheme="majorHAnsi" w:hAnsiTheme="majorHAnsi" w:cstheme="majorHAnsi"/>
              <w:sz w:val="24"/>
            </w:rPr>
            <w:t xml:space="preserve">: </w:t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fldChar w:fldCharType="begin"/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instrText xml:space="preserve"> PAGE  \* Arabic  \* MERGEFORMAT </w:instrText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fldChar w:fldCharType="separate"/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t>7</w:t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fldChar w:fldCharType="end"/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t>/</w:t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fldChar w:fldCharType="begin"/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instrText xml:space="preserve"> NUMPAGES  \* Arabic  \* MERGEFORMAT </w:instrText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fldChar w:fldCharType="separate"/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t>20</w:t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fldChar w:fldCharType="end"/>
          </w:r>
        </w:p>
      </w:tc>
    </w:tr>
  </w:tbl>
  <w:p w14:paraId="586BDFB5" w14:textId="77777777" w:rsidR="00D91CED" w:rsidRPr="00C42604" w:rsidRDefault="00D91CED" w:rsidP="00E65C52">
    <w:pPr>
      <w:pStyle w:val="Header"/>
      <w:spacing w:before="0" w:after="0"/>
      <w:rPr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4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286"/>
      <w:gridCol w:w="7955"/>
    </w:tblGrid>
    <w:tr w:rsidR="00D91CED" w:rsidRPr="00CB2EED" w14:paraId="4455188B" w14:textId="77777777">
      <w:trPr>
        <w:trHeight w:val="696"/>
        <w:jc w:val="center"/>
      </w:trPr>
      <w:tc>
        <w:tcPr>
          <w:tcW w:w="2286" w:type="dxa"/>
          <w:vAlign w:val="center"/>
        </w:tcPr>
        <w:p w14:paraId="210C5036" w14:textId="77777777" w:rsidR="00D91CED" w:rsidRPr="002A7767" w:rsidRDefault="00D91CED" w:rsidP="003A2871">
          <w:pPr>
            <w:pStyle w:val="Header"/>
            <w:tabs>
              <w:tab w:val="clear" w:pos="8640"/>
            </w:tabs>
            <w:snapToGrid w:val="0"/>
            <w:spacing w:before="0" w:after="0" w:line="288" w:lineRule="auto"/>
            <w:rPr>
              <w:rFonts w:cs="Arial"/>
            </w:rPr>
          </w:pPr>
          <w:r>
            <w:rPr>
              <w:rFonts w:cs="Arial"/>
            </w:rPr>
            <w:t>IMAGE</w:t>
          </w:r>
        </w:p>
      </w:tc>
      <w:tc>
        <w:tcPr>
          <w:tcW w:w="7955" w:type="dxa"/>
          <w:vAlign w:val="center"/>
        </w:tcPr>
        <w:p w14:paraId="706DEE1F" w14:textId="77777777" w:rsidR="00D91CED" w:rsidRPr="002A7767" w:rsidRDefault="00D91CED" w:rsidP="003A2871">
          <w:pPr>
            <w:pStyle w:val="Header"/>
            <w:spacing w:before="0" w:after="0" w:line="288" w:lineRule="auto"/>
            <w:ind w:left="-108" w:right="-91"/>
            <w:jc w:val="center"/>
            <w:rPr>
              <w:rFonts w:ascii="Times New Roman" w:hAnsi="Times New Roman"/>
              <w:b/>
              <w:sz w:val="28"/>
              <w:szCs w:val="28"/>
            </w:rPr>
          </w:pPr>
          <w:r>
            <w:rPr>
              <w:rFonts w:ascii="Times New Roman" w:hAnsi="Times New Roman"/>
              <w:b/>
              <w:sz w:val="28"/>
              <w:szCs w:val="28"/>
            </w:rPr>
            <w:t>NAME OF COMPANY</w:t>
          </w:r>
        </w:p>
      </w:tc>
    </w:tr>
  </w:tbl>
  <w:p w14:paraId="0F9B5AF3" w14:textId="77777777" w:rsidR="00D91CED" w:rsidRPr="007030BE" w:rsidRDefault="00D91CED" w:rsidP="00043BBA">
    <w:pPr>
      <w:pStyle w:val="Header"/>
      <w:spacing w:before="0" w:after="0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452AC604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sz w:val="22"/>
        <w:szCs w:val="22"/>
      </w:rPr>
    </w:lvl>
    <w:lvl w:ilvl="1">
      <w:start w:val="1"/>
      <w:numFmt w:val="decimal"/>
      <w:lvlText w:val="4.%2"/>
      <w:lvlJc w:val="left"/>
      <w:pPr>
        <w:tabs>
          <w:tab w:val="num" w:pos="792"/>
        </w:tabs>
        <w:ind w:left="792" w:hanging="432"/>
      </w:pPr>
      <w:rPr>
        <w:rFonts w:hint="default"/>
        <w:b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224" w:hanging="504"/>
      </w:pPr>
      <w:rPr>
        <w:rFonts w:hint="default"/>
        <w:b/>
        <w:i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upperRoman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2.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lowerLetter"/>
      <w:lvlText w:val="%1."/>
      <w:lvlJc w:val="left"/>
      <w:pPr>
        <w:tabs>
          <w:tab w:val="num" w:pos="2460"/>
        </w:tabs>
        <w:ind w:left="2460" w:hanging="360"/>
      </w:p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lef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lef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lef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multilevel"/>
    <w:tmpl w:val="00000006"/>
    <w:name w:val="WW8Num6"/>
    <w:lvl w:ilvl="0">
      <w:start w:val="1"/>
      <w:numFmt w:val="lowerLetter"/>
      <w:lvlText w:val="%1."/>
      <w:lvlJc w:val="left"/>
      <w:pPr>
        <w:tabs>
          <w:tab w:val="num" w:pos="567"/>
        </w:tabs>
        <w:ind w:left="567" w:hanging="567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lef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lef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00000007"/>
    <w:multiLevelType w:val="multilevel"/>
    <w:tmpl w:val="00000007"/>
    <w:name w:val="WW8Num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/>
      </w:rPr>
    </w:lvl>
    <w:lvl w:ilvl="2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ascii="Arial" w:eastAsia="Times New Roman" w:hAnsi="Arial" w:cs="Arial"/>
      </w:rPr>
    </w:lvl>
    <w:lvl w:ilvl="3">
      <w:start w:val="1"/>
      <w:numFmt w:val="lowerLetter"/>
      <w:lvlText w:val="%4."/>
      <w:lvlJc w:val="left"/>
      <w:pPr>
        <w:tabs>
          <w:tab w:val="num" w:pos="3690"/>
        </w:tabs>
        <w:ind w:left="3690" w:hanging="117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0000008"/>
    <w:multiLevelType w:val="singleLevel"/>
    <w:tmpl w:val="00000008"/>
    <w:name w:val="WW8Num8"/>
    <w:lvl w:ilvl="0">
      <w:start w:val="1"/>
      <w:numFmt w:val="lowerLetter"/>
      <w:lvlText w:val="%1."/>
      <w:lvlJc w:val="left"/>
      <w:pPr>
        <w:tabs>
          <w:tab w:val="num" w:pos="1260"/>
        </w:tabs>
        <w:ind w:left="1260" w:hanging="360"/>
      </w:pPr>
    </w:lvl>
  </w:abstractNum>
  <w:abstractNum w:abstractNumId="8" w15:restartNumberingAfterBreak="0">
    <w:nsid w:val="00000009"/>
    <w:multiLevelType w:val="multilevel"/>
    <w:tmpl w:val="00000009"/>
    <w:name w:val="WW8Num9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0000000B"/>
    <w:multiLevelType w:val="multilevel"/>
    <w:tmpl w:val="0000000B"/>
    <w:name w:val="WW8Num18"/>
    <w:lvl w:ilvl="0">
      <w:numFmt w:val="bullet"/>
      <w:lvlText w:val=""/>
      <w:lvlJc w:val="left"/>
      <w:pPr>
        <w:tabs>
          <w:tab w:val="num" w:pos="0"/>
        </w:tabs>
        <w:ind w:left="0" w:firstLine="0"/>
      </w:pPr>
      <w:rPr>
        <w:rFonts w:ascii="Wingdings" w:hAnsi="Wingdings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10" w15:restartNumberingAfterBreak="0">
    <w:nsid w:val="0000000C"/>
    <w:multiLevelType w:val="multilevel"/>
    <w:tmpl w:val="2030360C"/>
    <w:name w:val="WW8Num21"/>
    <w:lvl w:ilvl="0">
      <w:numFmt w:val="bullet"/>
      <w:lvlText w:val="-"/>
      <w:lvlJc w:val="left"/>
      <w:pPr>
        <w:tabs>
          <w:tab w:val="num" w:pos="227"/>
        </w:tabs>
        <w:ind w:left="0" w:firstLine="227"/>
      </w:pPr>
      <w:rPr>
        <w:rFonts w:ascii="Arial" w:hAnsi="Arial" w:cs="Arial" w:hint="default"/>
        <w:b w:val="0"/>
        <w:sz w:val="22"/>
        <w:szCs w:val="22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1" w15:restartNumberingAfterBreak="0">
    <w:nsid w:val="0000000D"/>
    <w:multiLevelType w:val="multilevel"/>
    <w:tmpl w:val="0000000D"/>
    <w:name w:val="WW8Num22"/>
    <w:lvl w:ilvl="0">
      <w:start w:val="1"/>
      <w:numFmt w:val="upperLetter"/>
      <w:lvlText w:val="%1)"/>
      <w:lvlJc w:val="left"/>
      <w:pPr>
        <w:tabs>
          <w:tab w:val="num" w:pos="0"/>
        </w:tabs>
        <w:ind w:left="0" w:firstLine="0"/>
      </w:pPr>
    </w:lvl>
    <w:lvl w:ilvl="1">
      <w:start w:val="1"/>
      <w:numFmt w:val="upperRoman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0000000E"/>
    <w:multiLevelType w:val="multilevel"/>
    <w:tmpl w:val="E6C26712"/>
    <w:name w:val="WW8Num24"/>
    <w:lvl w:ilvl="0">
      <w:start w:val="1"/>
      <w:numFmt w:val="bullet"/>
      <w:lvlText w:val=""/>
      <w:lvlJc w:val="left"/>
      <w:pPr>
        <w:tabs>
          <w:tab w:val="num" w:pos="0"/>
        </w:tabs>
        <w:ind w:left="0" w:firstLine="57"/>
      </w:pPr>
      <w:rPr>
        <w:rFonts w:ascii="Symbol" w:hAnsi="Symbol" w:hint="default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3" w15:restartNumberingAfterBreak="0">
    <w:nsid w:val="00000011"/>
    <w:multiLevelType w:val="multilevel"/>
    <w:tmpl w:val="00000011"/>
    <w:name w:val="WW8Num28"/>
    <w:lvl w:ilvl="0"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14" w15:restartNumberingAfterBreak="0">
    <w:nsid w:val="0000001D"/>
    <w:multiLevelType w:val="multilevel"/>
    <w:tmpl w:val="0000001D"/>
    <w:name w:val="WW8Num29"/>
    <w:lvl w:ilvl="0">
      <w:start w:val="1"/>
      <w:numFmt w:val="lowerLetter"/>
      <w:lvlText w:val="%1."/>
      <w:lvlJc w:val="left"/>
      <w:pPr>
        <w:tabs>
          <w:tab w:val="num" w:pos="737"/>
        </w:tabs>
        <w:ind w:left="737" w:hanging="368"/>
      </w:pPr>
    </w:lvl>
    <w:lvl w:ilvl="1">
      <w:start w:val="1"/>
      <w:numFmt w:val="decimal"/>
      <w:lvlText w:val="%2."/>
      <w:lvlJc w:val="left"/>
      <w:pPr>
        <w:tabs>
          <w:tab w:val="num" w:pos="1363"/>
        </w:tabs>
        <w:ind w:left="1363" w:hanging="360"/>
      </w:pPr>
    </w:lvl>
    <w:lvl w:ilvl="2">
      <w:start w:val="1"/>
      <w:numFmt w:val="decimal"/>
      <w:lvlText w:val="%3."/>
      <w:lvlJc w:val="left"/>
      <w:pPr>
        <w:tabs>
          <w:tab w:val="num" w:pos="1723"/>
        </w:tabs>
        <w:ind w:left="1723" w:hanging="360"/>
      </w:pPr>
    </w:lvl>
    <w:lvl w:ilvl="3">
      <w:start w:val="1"/>
      <w:numFmt w:val="decimal"/>
      <w:lvlText w:val="%4."/>
      <w:lvlJc w:val="left"/>
      <w:pPr>
        <w:tabs>
          <w:tab w:val="num" w:pos="2083"/>
        </w:tabs>
        <w:ind w:left="2083" w:hanging="360"/>
      </w:pPr>
    </w:lvl>
    <w:lvl w:ilvl="4">
      <w:start w:val="1"/>
      <w:numFmt w:val="decimal"/>
      <w:lvlText w:val="%5."/>
      <w:lvlJc w:val="left"/>
      <w:pPr>
        <w:tabs>
          <w:tab w:val="num" w:pos="2443"/>
        </w:tabs>
        <w:ind w:left="2443" w:hanging="360"/>
      </w:pPr>
    </w:lvl>
    <w:lvl w:ilvl="5">
      <w:start w:val="1"/>
      <w:numFmt w:val="decimal"/>
      <w:lvlText w:val="%6."/>
      <w:lvlJc w:val="left"/>
      <w:pPr>
        <w:tabs>
          <w:tab w:val="num" w:pos="2803"/>
        </w:tabs>
        <w:ind w:left="2803" w:hanging="360"/>
      </w:pPr>
    </w:lvl>
    <w:lvl w:ilvl="6">
      <w:start w:val="1"/>
      <w:numFmt w:val="decimal"/>
      <w:lvlText w:val="%7."/>
      <w:lvlJc w:val="left"/>
      <w:pPr>
        <w:tabs>
          <w:tab w:val="num" w:pos="3163"/>
        </w:tabs>
        <w:ind w:left="3163" w:hanging="360"/>
      </w:pPr>
    </w:lvl>
    <w:lvl w:ilvl="7">
      <w:start w:val="1"/>
      <w:numFmt w:val="decimal"/>
      <w:lvlText w:val="%8."/>
      <w:lvlJc w:val="left"/>
      <w:pPr>
        <w:tabs>
          <w:tab w:val="num" w:pos="3523"/>
        </w:tabs>
        <w:ind w:left="3523" w:hanging="360"/>
      </w:pPr>
    </w:lvl>
    <w:lvl w:ilvl="8">
      <w:start w:val="1"/>
      <w:numFmt w:val="decimal"/>
      <w:lvlText w:val="%9."/>
      <w:lvlJc w:val="left"/>
      <w:pPr>
        <w:tabs>
          <w:tab w:val="num" w:pos="3883"/>
        </w:tabs>
        <w:ind w:left="3883" w:hanging="360"/>
      </w:pPr>
    </w:lvl>
  </w:abstractNum>
  <w:abstractNum w:abstractNumId="15" w15:restartNumberingAfterBreak="0">
    <w:nsid w:val="03D41498"/>
    <w:multiLevelType w:val="hybridMultilevel"/>
    <w:tmpl w:val="9E409E80"/>
    <w:name w:val="WW8Num21222"/>
    <w:lvl w:ilvl="0" w:tplc="9AB6DC46">
      <w:start w:val="2"/>
      <w:numFmt w:val="decimal"/>
      <w:lvlText w:val="B.%1."/>
      <w:lvlJc w:val="left"/>
      <w:pPr>
        <w:tabs>
          <w:tab w:val="num" w:pos="1224"/>
        </w:tabs>
        <w:ind w:left="1152" w:hanging="72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04E56C9F"/>
    <w:multiLevelType w:val="hybridMultilevel"/>
    <w:tmpl w:val="CB3EA3C4"/>
    <w:lvl w:ilvl="0" w:tplc="3424C43C">
      <w:start w:val="5"/>
      <w:numFmt w:val="bullet"/>
      <w:lvlText w:val="-"/>
      <w:lvlJc w:val="left"/>
      <w:pPr>
        <w:ind w:left="1932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65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3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92" w:hanging="360"/>
      </w:pPr>
      <w:rPr>
        <w:rFonts w:ascii="Wingdings" w:hAnsi="Wingdings" w:hint="default"/>
      </w:rPr>
    </w:lvl>
  </w:abstractNum>
  <w:abstractNum w:abstractNumId="17" w15:restartNumberingAfterBreak="0">
    <w:nsid w:val="0D290B8B"/>
    <w:multiLevelType w:val="hybridMultilevel"/>
    <w:tmpl w:val="35649F5C"/>
    <w:lvl w:ilvl="0" w:tplc="E02ECC0A">
      <w:start w:val="5"/>
      <w:numFmt w:val="bullet"/>
      <w:lvlText w:val="-"/>
      <w:lvlJc w:val="left"/>
      <w:pPr>
        <w:ind w:left="1080" w:hanging="360"/>
      </w:pPr>
      <w:rPr>
        <w:rFonts w:ascii="Tahoma" w:eastAsia="Lucida Sans Unicode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13C5335"/>
    <w:multiLevelType w:val="hybridMultilevel"/>
    <w:tmpl w:val="9FB802E6"/>
    <w:lvl w:ilvl="0" w:tplc="6EECBF20">
      <w:start w:val="8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139E36FC"/>
    <w:multiLevelType w:val="hybridMultilevel"/>
    <w:tmpl w:val="71C897E6"/>
    <w:lvl w:ilvl="0" w:tplc="DF183004">
      <w:start w:val="3"/>
      <w:numFmt w:val="bullet"/>
      <w:lvlText w:val="-"/>
      <w:lvlJc w:val="left"/>
      <w:pPr>
        <w:tabs>
          <w:tab w:val="num" w:pos="928"/>
        </w:tabs>
        <w:ind w:left="928" w:hanging="360"/>
      </w:pPr>
      <w:rPr>
        <w:rFonts w:ascii="Tahoma" w:eastAsia="Times New Roman" w:hAnsi="Tahoma" w:cs="Tahoma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19464224"/>
    <w:multiLevelType w:val="multilevel"/>
    <w:tmpl w:val="5C74384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1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4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5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42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928" w:hanging="2520"/>
      </w:pPr>
      <w:rPr>
        <w:rFonts w:hint="default"/>
      </w:rPr>
    </w:lvl>
  </w:abstractNum>
  <w:abstractNum w:abstractNumId="21" w15:restartNumberingAfterBreak="0">
    <w:nsid w:val="21380922"/>
    <w:multiLevelType w:val="hybridMultilevel"/>
    <w:tmpl w:val="9A9E4CC0"/>
    <w:name w:val="WW8Num212"/>
    <w:lvl w:ilvl="0" w:tplc="BC6C2064">
      <w:start w:val="1"/>
      <w:numFmt w:val="upperLetter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9E24CBF"/>
    <w:multiLevelType w:val="multilevel"/>
    <w:tmpl w:val="0409001D"/>
    <w:styleLink w:val="Style1"/>
    <w:lvl w:ilvl="0">
      <w:start w:val="1"/>
      <w:numFmt w:val="upperRoman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/>
      </w:rPr>
    </w:lvl>
    <w:lvl w:ilvl="1">
      <w:start w:val="1"/>
      <w:numFmt w:val="decimal"/>
      <w:lvlText w:val="%2)"/>
      <w:lvlJc w:val="left"/>
      <w:pPr>
        <w:tabs>
          <w:tab w:val="num" w:pos="720"/>
        </w:tabs>
        <w:ind w:left="720" w:hanging="360"/>
      </w:pPr>
      <w:rPr>
        <w:rFonts w:ascii="Arial" w:hAnsi="Arial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49003DB8"/>
    <w:multiLevelType w:val="multilevel"/>
    <w:tmpl w:val="1C1CD56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24" w15:restartNumberingAfterBreak="0">
    <w:nsid w:val="546C0C12"/>
    <w:multiLevelType w:val="hybridMultilevel"/>
    <w:tmpl w:val="87B0D45C"/>
    <w:name w:val="WW8Num2122"/>
    <w:lvl w:ilvl="0" w:tplc="6628761C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EAB6CFAC">
      <w:start w:val="1"/>
      <w:numFmt w:val="decimal"/>
      <w:lvlText w:val="B.%2."/>
      <w:lvlJc w:val="left"/>
      <w:pPr>
        <w:tabs>
          <w:tab w:val="num" w:pos="284"/>
        </w:tabs>
        <w:ind w:left="340" w:hanging="5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52E686D"/>
    <w:multiLevelType w:val="hybridMultilevel"/>
    <w:tmpl w:val="23003DCA"/>
    <w:name w:val="WW8Num2123"/>
    <w:lvl w:ilvl="0" w:tplc="BC6C2064">
      <w:start w:val="1"/>
      <w:numFmt w:val="upperLetter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/>
      </w:rPr>
    </w:lvl>
    <w:lvl w:ilvl="1" w:tplc="EB34CF12">
      <w:start w:val="1"/>
      <w:numFmt w:val="bullet"/>
      <w:lvlText w:val=""/>
      <w:lvlJc w:val="left"/>
      <w:pPr>
        <w:tabs>
          <w:tab w:val="num" w:pos="1080"/>
        </w:tabs>
        <w:ind w:left="1080" w:firstLine="0"/>
      </w:pPr>
      <w:rPr>
        <w:rFonts w:ascii="Wingdings" w:hAnsi="Wingdings" w:hint="default"/>
        <w:b/>
        <w:sz w:val="14"/>
        <w:szCs w:val="14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7B71865"/>
    <w:multiLevelType w:val="hybridMultilevel"/>
    <w:tmpl w:val="93C4649E"/>
    <w:lvl w:ilvl="0" w:tplc="0409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num w:numId="1" w16cid:durableId="1694841458">
    <w:abstractNumId w:val="0"/>
  </w:num>
  <w:num w:numId="2" w16cid:durableId="106631113">
    <w:abstractNumId w:val="22"/>
  </w:num>
  <w:num w:numId="3" w16cid:durableId="450901718">
    <w:abstractNumId w:val="19"/>
  </w:num>
  <w:num w:numId="4" w16cid:durableId="329255154">
    <w:abstractNumId w:val="20"/>
  </w:num>
  <w:num w:numId="5" w16cid:durableId="1190800219">
    <w:abstractNumId w:val="23"/>
  </w:num>
  <w:num w:numId="6" w16cid:durableId="313535911">
    <w:abstractNumId w:val="16"/>
  </w:num>
  <w:num w:numId="7" w16cid:durableId="1664357693">
    <w:abstractNumId w:val="17"/>
  </w:num>
  <w:num w:numId="8" w16cid:durableId="1124807039">
    <w:abstractNumId w:val="26"/>
  </w:num>
  <w:num w:numId="9" w16cid:durableId="249894214">
    <w:abstractNumId w:val="15"/>
  </w:num>
  <w:num w:numId="10" w16cid:durableId="63453807">
    <w:abstractNumId w:val="1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 style="mso-position-horizontal-relative:margin;v-text-anchor:middle" fillcolor="white">
      <v:fill color="white" color2="black"/>
      <v:stroke weight=".99pt"/>
      <v:textbox style="mso-rotate-with-shape:t" inset="0,0,0,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B47"/>
    <w:rsid w:val="00002287"/>
    <w:rsid w:val="00002A49"/>
    <w:rsid w:val="000032B5"/>
    <w:rsid w:val="000034FE"/>
    <w:rsid w:val="0000610B"/>
    <w:rsid w:val="00006A97"/>
    <w:rsid w:val="000106C8"/>
    <w:rsid w:val="00012C52"/>
    <w:rsid w:val="000137E9"/>
    <w:rsid w:val="00015682"/>
    <w:rsid w:val="00015C23"/>
    <w:rsid w:val="00016859"/>
    <w:rsid w:val="00016BDA"/>
    <w:rsid w:val="00016F08"/>
    <w:rsid w:val="00020DD7"/>
    <w:rsid w:val="000211B1"/>
    <w:rsid w:val="00021685"/>
    <w:rsid w:val="00022D7B"/>
    <w:rsid w:val="000235EE"/>
    <w:rsid w:val="000254C1"/>
    <w:rsid w:val="00026B0A"/>
    <w:rsid w:val="00030A81"/>
    <w:rsid w:val="00031929"/>
    <w:rsid w:val="00032349"/>
    <w:rsid w:val="00033505"/>
    <w:rsid w:val="0003481F"/>
    <w:rsid w:val="00035D41"/>
    <w:rsid w:val="000372D8"/>
    <w:rsid w:val="0003741E"/>
    <w:rsid w:val="0003752E"/>
    <w:rsid w:val="00040B36"/>
    <w:rsid w:val="00040BE6"/>
    <w:rsid w:val="00040D72"/>
    <w:rsid w:val="000411D4"/>
    <w:rsid w:val="00042774"/>
    <w:rsid w:val="00043B2E"/>
    <w:rsid w:val="00043BBA"/>
    <w:rsid w:val="00044619"/>
    <w:rsid w:val="00045262"/>
    <w:rsid w:val="000465B9"/>
    <w:rsid w:val="000510A2"/>
    <w:rsid w:val="00051870"/>
    <w:rsid w:val="00051963"/>
    <w:rsid w:val="00052D30"/>
    <w:rsid w:val="000546F7"/>
    <w:rsid w:val="00054B42"/>
    <w:rsid w:val="00055A0F"/>
    <w:rsid w:val="00056790"/>
    <w:rsid w:val="000573C7"/>
    <w:rsid w:val="00060362"/>
    <w:rsid w:val="00060F10"/>
    <w:rsid w:val="0006174D"/>
    <w:rsid w:val="000620C0"/>
    <w:rsid w:val="00066AF4"/>
    <w:rsid w:val="00066C3A"/>
    <w:rsid w:val="00070B5F"/>
    <w:rsid w:val="00073382"/>
    <w:rsid w:val="0007353C"/>
    <w:rsid w:val="0007368B"/>
    <w:rsid w:val="00073DAF"/>
    <w:rsid w:val="00074EAA"/>
    <w:rsid w:val="00075E34"/>
    <w:rsid w:val="00075F84"/>
    <w:rsid w:val="000760C9"/>
    <w:rsid w:val="0007651C"/>
    <w:rsid w:val="00080236"/>
    <w:rsid w:val="00080E3E"/>
    <w:rsid w:val="00081371"/>
    <w:rsid w:val="00082749"/>
    <w:rsid w:val="00084DC7"/>
    <w:rsid w:val="000859CE"/>
    <w:rsid w:val="000868C1"/>
    <w:rsid w:val="00090DA0"/>
    <w:rsid w:val="0009232C"/>
    <w:rsid w:val="000950C5"/>
    <w:rsid w:val="000974FA"/>
    <w:rsid w:val="000A2261"/>
    <w:rsid w:val="000A2BF7"/>
    <w:rsid w:val="000A2C91"/>
    <w:rsid w:val="000A3EDD"/>
    <w:rsid w:val="000A54EE"/>
    <w:rsid w:val="000A60FD"/>
    <w:rsid w:val="000A6A59"/>
    <w:rsid w:val="000B04F6"/>
    <w:rsid w:val="000B0511"/>
    <w:rsid w:val="000B2391"/>
    <w:rsid w:val="000B2772"/>
    <w:rsid w:val="000B3806"/>
    <w:rsid w:val="000B45F5"/>
    <w:rsid w:val="000B4EB8"/>
    <w:rsid w:val="000B7A8D"/>
    <w:rsid w:val="000C03B7"/>
    <w:rsid w:val="000C0813"/>
    <w:rsid w:val="000C177C"/>
    <w:rsid w:val="000C220A"/>
    <w:rsid w:val="000C27C0"/>
    <w:rsid w:val="000C4295"/>
    <w:rsid w:val="000C4799"/>
    <w:rsid w:val="000C514C"/>
    <w:rsid w:val="000C6216"/>
    <w:rsid w:val="000D11CA"/>
    <w:rsid w:val="000D1642"/>
    <w:rsid w:val="000D268C"/>
    <w:rsid w:val="000D463F"/>
    <w:rsid w:val="000D5453"/>
    <w:rsid w:val="000D73AB"/>
    <w:rsid w:val="000D74B3"/>
    <w:rsid w:val="000E0133"/>
    <w:rsid w:val="000E2126"/>
    <w:rsid w:val="000E3446"/>
    <w:rsid w:val="000E3627"/>
    <w:rsid w:val="000E7B0F"/>
    <w:rsid w:val="000F1C56"/>
    <w:rsid w:val="000F205F"/>
    <w:rsid w:val="000F3298"/>
    <w:rsid w:val="000F6921"/>
    <w:rsid w:val="0010007D"/>
    <w:rsid w:val="00103F75"/>
    <w:rsid w:val="00106866"/>
    <w:rsid w:val="00107320"/>
    <w:rsid w:val="001078A8"/>
    <w:rsid w:val="001125F3"/>
    <w:rsid w:val="001146FA"/>
    <w:rsid w:val="00115CA8"/>
    <w:rsid w:val="001176BF"/>
    <w:rsid w:val="00117864"/>
    <w:rsid w:val="00117EBE"/>
    <w:rsid w:val="001205D0"/>
    <w:rsid w:val="00122D44"/>
    <w:rsid w:val="00122D5F"/>
    <w:rsid w:val="001262D9"/>
    <w:rsid w:val="00131409"/>
    <w:rsid w:val="00131D91"/>
    <w:rsid w:val="00132A39"/>
    <w:rsid w:val="001340AF"/>
    <w:rsid w:val="001353CB"/>
    <w:rsid w:val="00135688"/>
    <w:rsid w:val="00143A78"/>
    <w:rsid w:val="00143AFF"/>
    <w:rsid w:val="00147C61"/>
    <w:rsid w:val="00153580"/>
    <w:rsid w:val="001547D2"/>
    <w:rsid w:val="00154933"/>
    <w:rsid w:val="00156EC2"/>
    <w:rsid w:val="00156FFC"/>
    <w:rsid w:val="0015711C"/>
    <w:rsid w:val="001571F2"/>
    <w:rsid w:val="00157D42"/>
    <w:rsid w:val="00161190"/>
    <w:rsid w:val="00161D46"/>
    <w:rsid w:val="001647F1"/>
    <w:rsid w:val="0016492C"/>
    <w:rsid w:val="001660E3"/>
    <w:rsid w:val="00170BAA"/>
    <w:rsid w:val="00174ECC"/>
    <w:rsid w:val="00175153"/>
    <w:rsid w:val="001757D2"/>
    <w:rsid w:val="00175D31"/>
    <w:rsid w:val="00182436"/>
    <w:rsid w:val="001831DE"/>
    <w:rsid w:val="00184688"/>
    <w:rsid w:val="00186B78"/>
    <w:rsid w:val="00186E03"/>
    <w:rsid w:val="00190BFB"/>
    <w:rsid w:val="00191656"/>
    <w:rsid w:val="00192610"/>
    <w:rsid w:val="001933EA"/>
    <w:rsid w:val="00194A68"/>
    <w:rsid w:val="00195D01"/>
    <w:rsid w:val="001A06F1"/>
    <w:rsid w:val="001A3446"/>
    <w:rsid w:val="001A3888"/>
    <w:rsid w:val="001A4764"/>
    <w:rsid w:val="001A4D78"/>
    <w:rsid w:val="001A676E"/>
    <w:rsid w:val="001B0F07"/>
    <w:rsid w:val="001B2396"/>
    <w:rsid w:val="001B2DF2"/>
    <w:rsid w:val="001B709A"/>
    <w:rsid w:val="001B73ED"/>
    <w:rsid w:val="001C03FC"/>
    <w:rsid w:val="001C092E"/>
    <w:rsid w:val="001C12B0"/>
    <w:rsid w:val="001C142C"/>
    <w:rsid w:val="001C2FCA"/>
    <w:rsid w:val="001C346C"/>
    <w:rsid w:val="001C497B"/>
    <w:rsid w:val="001C5892"/>
    <w:rsid w:val="001C69AC"/>
    <w:rsid w:val="001D0735"/>
    <w:rsid w:val="001D161C"/>
    <w:rsid w:val="001D1E1E"/>
    <w:rsid w:val="001D4D87"/>
    <w:rsid w:val="001D67CE"/>
    <w:rsid w:val="001E15FD"/>
    <w:rsid w:val="001E4456"/>
    <w:rsid w:val="001E5B93"/>
    <w:rsid w:val="001E6BD3"/>
    <w:rsid w:val="001E7B7A"/>
    <w:rsid w:val="001F0233"/>
    <w:rsid w:val="001F0FB5"/>
    <w:rsid w:val="001F275F"/>
    <w:rsid w:val="001F3542"/>
    <w:rsid w:val="001F3FDD"/>
    <w:rsid w:val="001F4534"/>
    <w:rsid w:val="001F51DB"/>
    <w:rsid w:val="001F52B1"/>
    <w:rsid w:val="001F5B13"/>
    <w:rsid w:val="001F6A4E"/>
    <w:rsid w:val="001F716F"/>
    <w:rsid w:val="0020180F"/>
    <w:rsid w:val="00201D5D"/>
    <w:rsid w:val="00202515"/>
    <w:rsid w:val="00202AD5"/>
    <w:rsid w:val="00202E06"/>
    <w:rsid w:val="00203A32"/>
    <w:rsid w:val="00203E05"/>
    <w:rsid w:val="002040AD"/>
    <w:rsid w:val="00207FE0"/>
    <w:rsid w:val="00210042"/>
    <w:rsid w:val="00212898"/>
    <w:rsid w:val="00215523"/>
    <w:rsid w:val="0021661D"/>
    <w:rsid w:val="00216AC9"/>
    <w:rsid w:val="002215B7"/>
    <w:rsid w:val="0022181B"/>
    <w:rsid w:val="00222306"/>
    <w:rsid w:val="00222C7C"/>
    <w:rsid w:val="002239EB"/>
    <w:rsid w:val="00224646"/>
    <w:rsid w:val="00224781"/>
    <w:rsid w:val="00224914"/>
    <w:rsid w:val="00225F4C"/>
    <w:rsid w:val="00226624"/>
    <w:rsid w:val="00226ADF"/>
    <w:rsid w:val="002304A2"/>
    <w:rsid w:val="00233072"/>
    <w:rsid w:val="002347A9"/>
    <w:rsid w:val="00240F17"/>
    <w:rsid w:val="00242953"/>
    <w:rsid w:val="0024467D"/>
    <w:rsid w:val="00244C33"/>
    <w:rsid w:val="00244C44"/>
    <w:rsid w:val="002504E9"/>
    <w:rsid w:val="002521D9"/>
    <w:rsid w:val="002522AC"/>
    <w:rsid w:val="00253006"/>
    <w:rsid w:val="0025366E"/>
    <w:rsid w:val="00255C43"/>
    <w:rsid w:val="00261049"/>
    <w:rsid w:val="002647DB"/>
    <w:rsid w:val="002656C8"/>
    <w:rsid w:val="00265F2C"/>
    <w:rsid w:val="00266233"/>
    <w:rsid w:val="002718A9"/>
    <w:rsid w:val="0027258C"/>
    <w:rsid w:val="002731BE"/>
    <w:rsid w:val="00273F50"/>
    <w:rsid w:val="00274A4D"/>
    <w:rsid w:val="00276EA9"/>
    <w:rsid w:val="00280277"/>
    <w:rsid w:val="002802DC"/>
    <w:rsid w:val="002804F2"/>
    <w:rsid w:val="00281BBE"/>
    <w:rsid w:val="00283E71"/>
    <w:rsid w:val="00285119"/>
    <w:rsid w:val="00286B35"/>
    <w:rsid w:val="00291880"/>
    <w:rsid w:val="0029413F"/>
    <w:rsid w:val="00294CF6"/>
    <w:rsid w:val="0029567F"/>
    <w:rsid w:val="002A21D7"/>
    <w:rsid w:val="002A499F"/>
    <w:rsid w:val="002A5103"/>
    <w:rsid w:val="002A577C"/>
    <w:rsid w:val="002A76C5"/>
    <w:rsid w:val="002A7767"/>
    <w:rsid w:val="002B1E59"/>
    <w:rsid w:val="002B20BE"/>
    <w:rsid w:val="002B49A4"/>
    <w:rsid w:val="002B4C4F"/>
    <w:rsid w:val="002B50C4"/>
    <w:rsid w:val="002B71FA"/>
    <w:rsid w:val="002B7AF9"/>
    <w:rsid w:val="002C0C86"/>
    <w:rsid w:val="002C0FE9"/>
    <w:rsid w:val="002C1370"/>
    <w:rsid w:val="002C4CEF"/>
    <w:rsid w:val="002C4EDA"/>
    <w:rsid w:val="002C5380"/>
    <w:rsid w:val="002C5413"/>
    <w:rsid w:val="002C638B"/>
    <w:rsid w:val="002C674E"/>
    <w:rsid w:val="002C761F"/>
    <w:rsid w:val="002D2404"/>
    <w:rsid w:val="002D252A"/>
    <w:rsid w:val="002D2974"/>
    <w:rsid w:val="002D2FDE"/>
    <w:rsid w:val="002D3259"/>
    <w:rsid w:val="002D339E"/>
    <w:rsid w:val="002D369F"/>
    <w:rsid w:val="002D37D5"/>
    <w:rsid w:val="002D644F"/>
    <w:rsid w:val="002D7B59"/>
    <w:rsid w:val="002E1C7E"/>
    <w:rsid w:val="002E28DD"/>
    <w:rsid w:val="002E3889"/>
    <w:rsid w:val="002E3B83"/>
    <w:rsid w:val="002E3D6E"/>
    <w:rsid w:val="002E3D73"/>
    <w:rsid w:val="002E4B76"/>
    <w:rsid w:val="002E5778"/>
    <w:rsid w:val="002E5D05"/>
    <w:rsid w:val="002E65B9"/>
    <w:rsid w:val="002E7597"/>
    <w:rsid w:val="002E7B3B"/>
    <w:rsid w:val="002F134F"/>
    <w:rsid w:val="002F40A8"/>
    <w:rsid w:val="002F5B49"/>
    <w:rsid w:val="002F5C26"/>
    <w:rsid w:val="002F6E35"/>
    <w:rsid w:val="002F7A0F"/>
    <w:rsid w:val="0030066C"/>
    <w:rsid w:val="00300CD9"/>
    <w:rsid w:val="00302469"/>
    <w:rsid w:val="00305256"/>
    <w:rsid w:val="00305B12"/>
    <w:rsid w:val="003062A3"/>
    <w:rsid w:val="00306EFD"/>
    <w:rsid w:val="00306F16"/>
    <w:rsid w:val="0031030D"/>
    <w:rsid w:val="003114B1"/>
    <w:rsid w:val="00315289"/>
    <w:rsid w:val="00315497"/>
    <w:rsid w:val="00317833"/>
    <w:rsid w:val="0032163D"/>
    <w:rsid w:val="00321AEE"/>
    <w:rsid w:val="00321CBE"/>
    <w:rsid w:val="00325E01"/>
    <w:rsid w:val="00327AD9"/>
    <w:rsid w:val="00332D84"/>
    <w:rsid w:val="00333D84"/>
    <w:rsid w:val="00334382"/>
    <w:rsid w:val="003356B0"/>
    <w:rsid w:val="003402D8"/>
    <w:rsid w:val="003403C6"/>
    <w:rsid w:val="00340843"/>
    <w:rsid w:val="00341541"/>
    <w:rsid w:val="003418B3"/>
    <w:rsid w:val="00342583"/>
    <w:rsid w:val="00345221"/>
    <w:rsid w:val="00345736"/>
    <w:rsid w:val="00345DD7"/>
    <w:rsid w:val="003463EC"/>
    <w:rsid w:val="0034759C"/>
    <w:rsid w:val="0035072F"/>
    <w:rsid w:val="00355248"/>
    <w:rsid w:val="00356FCA"/>
    <w:rsid w:val="003608D6"/>
    <w:rsid w:val="00362613"/>
    <w:rsid w:val="003627EB"/>
    <w:rsid w:val="0036374A"/>
    <w:rsid w:val="00366FAE"/>
    <w:rsid w:val="00367B0B"/>
    <w:rsid w:val="00371628"/>
    <w:rsid w:val="003721CE"/>
    <w:rsid w:val="003726E0"/>
    <w:rsid w:val="003732EB"/>
    <w:rsid w:val="003741EE"/>
    <w:rsid w:val="003742A7"/>
    <w:rsid w:val="003762D0"/>
    <w:rsid w:val="00376526"/>
    <w:rsid w:val="00376D16"/>
    <w:rsid w:val="0037774F"/>
    <w:rsid w:val="00377811"/>
    <w:rsid w:val="00377C40"/>
    <w:rsid w:val="00380565"/>
    <w:rsid w:val="0038068B"/>
    <w:rsid w:val="0038070B"/>
    <w:rsid w:val="003818A8"/>
    <w:rsid w:val="00385242"/>
    <w:rsid w:val="003856D1"/>
    <w:rsid w:val="00386472"/>
    <w:rsid w:val="00386A91"/>
    <w:rsid w:val="00392029"/>
    <w:rsid w:val="00392CEC"/>
    <w:rsid w:val="00393F57"/>
    <w:rsid w:val="003954F3"/>
    <w:rsid w:val="0039659F"/>
    <w:rsid w:val="003A1285"/>
    <w:rsid w:val="003A1D0A"/>
    <w:rsid w:val="003A2871"/>
    <w:rsid w:val="003A29BD"/>
    <w:rsid w:val="003A2D27"/>
    <w:rsid w:val="003A456F"/>
    <w:rsid w:val="003A5CD4"/>
    <w:rsid w:val="003A6B0D"/>
    <w:rsid w:val="003A7829"/>
    <w:rsid w:val="003B01AE"/>
    <w:rsid w:val="003B0830"/>
    <w:rsid w:val="003B14DA"/>
    <w:rsid w:val="003B2AB8"/>
    <w:rsid w:val="003B3777"/>
    <w:rsid w:val="003B528D"/>
    <w:rsid w:val="003B548F"/>
    <w:rsid w:val="003C60A7"/>
    <w:rsid w:val="003C65FA"/>
    <w:rsid w:val="003C7557"/>
    <w:rsid w:val="003D045D"/>
    <w:rsid w:val="003D1F7E"/>
    <w:rsid w:val="003D4A91"/>
    <w:rsid w:val="003D509F"/>
    <w:rsid w:val="003D51BF"/>
    <w:rsid w:val="003D5571"/>
    <w:rsid w:val="003D5F21"/>
    <w:rsid w:val="003D79BC"/>
    <w:rsid w:val="003E0C20"/>
    <w:rsid w:val="003E0EDB"/>
    <w:rsid w:val="003E26E9"/>
    <w:rsid w:val="003E2D5F"/>
    <w:rsid w:val="003E2ECB"/>
    <w:rsid w:val="003E3DE9"/>
    <w:rsid w:val="003E5262"/>
    <w:rsid w:val="003E585F"/>
    <w:rsid w:val="003E68E6"/>
    <w:rsid w:val="003E7397"/>
    <w:rsid w:val="003E7983"/>
    <w:rsid w:val="003F0158"/>
    <w:rsid w:val="003F1A08"/>
    <w:rsid w:val="003F4035"/>
    <w:rsid w:val="003F4E31"/>
    <w:rsid w:val="003F6433"/>
    <w:rsid w:val="003F6F80"/>
    <w:rsid w:val="00402029"/>
    <w:rsid w:val="004029BE"/>
    <w:rsid w:val="00402FA7"/>
    <w:rsid w:val="004039E8"/>
    <w:rsid w:val="00404F23"/>
    <w:rsid w:val="0041208C"/>
    <w:rsid w:val="00415D0F"/>
    <w:rsid w:val="00416260"/>
    <w:rsid w:val="00417924"/>
    <w:rsid w:val="00417985"/>
    <w:rsid w:val="00417F05"/>
    <w:rsid w:val="004210CE"/>
    <w:rsid w:val="004222DB"/>
    <w:rsid w:val="00424287"/>
    <w:rsid w:val="004248BD"/>
    <w:rsid w:val="00425D4D"/>
    <w:rsid w:val="00426302"/>
    <w:rsid w:val="0042645A"/>
    <w:rsid w:val="0042756A"/>
    <w:rsid w:val="004309DC"/>
    <w:rsid w:val="004323E8"/>
    <w:rsid w:val="004350E7"/>
    <w:rsid w:val="00436A11"/>
    <w:rsid w:val="00436D02"/>
    <w:rsid w:val="004371B3"/>
    <w:rsid w:val="00437C4A"/>
    <w:rsid w:val="00441ABD"/>
    <w:rsid w:val="00447232"/>
    <w:rsid w:val="00447CEA"/>
    <w:rsid w:val="004500C4"/>
    <w:rsid w:val="004500E5"/>
    <w:rsid w:val="004502A2"/>
    <w:rsid w:val="00450E26"/>
    <w:rsid w:val="004528FE"/>
    <w:rsid w:val="00453404"/>
    <w:rsid w:val="0045471D"/>
    <w:rsid w:val="00455BD4"/>
    <w:rsid w:val="00455DF7"/>
    <w:rsid w:val="00456CDD"/>
    <w:rsid w:val="00457A6F"/>
    <w:rsid w:val="00460C57"/>
    <w:rsid w:val="004613EC"/>
    <w:rsid w:val="00463134"/>
    <w:rsid w:val="00463727"/>
    <w:rsid w:val="0046569F"/>
    <w:rsid w:val="00465B7E"/>
    <w:rsid w:val="004667DE"/>
    <w:rsid w:val="00466AA5"/>
    <w:rsid w:val="00467CC0"/>
    <w:rsid w:val="00472B35"/>
    <w:rsid w:val="00475C92"/>
    <w:rsid w:val="00477B15"/>
    <w:rsid w:val="00477DAD"/>
    <w:rsid w:val="004834CF"/>
    <w:rsid w:val="00485994"/>
    <w:rsid w:val="00485E33"/>
    <w:rsid w:val="0048708A"/>
    <w:rsid w:val="00487A1A"/>
    <w:rsid w:val="00487BA6"/>
    <w:rsid w:val="00487D21"/>
    <w:rsid w:val="00492033"/>
    <w:rsid w:val="0049227F"/>
    <w:rsid w:val="00492F7D"/>
    <w:rsid w:val="00494ED3"/>
    <w:rsid w:val="0049501C"/>
    <w:rsid w:val="00495BE1"/>
    <w:rsid w:val="00495C11"/>
    <w:rsid w:val="00496232"/>
    <w:rsid w:val="00496AE4"/>
    <w:rsid w:val="00496B5C"/>
    <w:rsid w:val="00496F55"/>
    <w:rsid w:val="00496F8C"/>
    <w:rsid w:val="004A6A2E"/>
    <w:rsid w:val="004A7F2C"/>
    <w:rsid w:val="004B1436"/>
    <w:rsid w:val="004B1489"/>
    <w:rsid w:val="004B19EF"/>
    <w:rsid w:val="004B3DA7"/>
    <w:rsid w:val="004B4226"/>
    <w:rsid w:val="004B5ABE"/>
    <w:rsid w:val="004B6056"/>
    <w:rsid w:val="004B63D0"/>
    <w:rsid w:val="004C08B1"/>
    <w:rsid w:val="004C0BBF"/>
    <w:rsid w:val="004C2E2A"/>
    <w:rsid w:val="004C3110"/>
    <w:rsid w:val="004C442F"/>
    <w:rsid w:val="004C52EE"/>
    <w:rsid w:val="004C6150"/>
    <w:rsid w:val="004C63E3"/>
    <w:rsid w:val="004D1933"/>
    <w:rsid w:val="004D2CDB"/>
    <w:rsid w:val="004D2FC1"/>
    <w:rsid w:val="004D3D36"/>
    <w:rsid w:val="004D5820"/>
    <w:rsid w:val="004D7112"/>
    <w:rsid w:val="004D7550"/>
    <w:rsid w:val="004D7C58"/>
    <w:rsid w:val="004D7C91"/>
    <w:rsid w:val="004D7CFB"/>
    <w:rsid w:val="004E1491"/>
    <w:rsid w:val="004E65AE"/>
    <w:rsid w:val="004E6D76"/>
    <w:rsid w:val="004E756E"/>
    <w:rsid w:val="004F0CDA"/>
    <w:rsid w:val="004F20D7"/>
    <w:rsid w:val="004F2F74"/>
    <w:rsid w:val="004F4AE1"/>
    <w:rsid w:val="005027FB"/>
    <w:rsid w:val="005038DE"/>
    <w:rsid w:val="005052D1"/>
    <w:rsid w:val="00510FF1"/>
    <w:rsid w:val="00512122"/>
    <w:rsid w:val="005140A1"/>
    <w:rsid w:val="005148F4"/>
    <w:rsid w:val="00514E98"/>
    <w:rsid w:val="005160A2"/>
    <w:rsid w:val="005176AD"/>
    <w:rsid w:val="00520F9C"/>
    <w:rsid w:val="00523676"/>
    <w:rsid w:val="005247A4"/>
    <w:rsid w:val="00525158"/>
    <w:rsid w:val="00525BBF"/>
    <w:rsid w:val="00525D87"/>
    <w:rsid w:val="00526077"/>
    <w:rsid w:val="00527E9C"/>
    <w:rsid w:val="00534510"/>
    <w:rsid w:val="005348D5"/>
    <w:rsid w:val="00535D5F"/>
    <w:rsid w:val="00536929"/>
    <w:rsid w:val="00536992"/>
    <w:rsid w:val="00537879"/>
    <w:rsid w:val="00541318"/>
    <w:rsid w:val="00542968"/>
    <w:rsid w:val="00544AAA"/>
    <w:rsid w:val="0054541F"/>
    <w:rsid w:val="00547807"/>
    <w:rsid w:val="00550EB0"/>
    <w:rsid w:val="00552A02"/>
    <w:rsid w:val="00553D42"/>
    <w:rsid w:val="00553E81"/>
    <w:rsid w:val="00554035"/>
    <w:rsid w:val="0055444D"/>
    <w:rsid w:val="00554C62"/>
    <w:rsid w:val="00560703"/>
    <w:rsid w:val="00560D5D"/>
    <w:rsid w:val="005610E8"/>
    <w:rsid w:val="00561778"/>
    <w:rsid w:val="005646CB"/>
    <w:rsid w:val="005648C1"/>
    <w:rsid w:val="00564FD4"/>
    <w:rsid w:val="0056560E"/>
    <w:rsid w:val="00565B20"/>
    <w:rsid w:val="0056759E"/>
    <w:rsid w:val="005721AA"/>
    <w:rsid w:val="005724F2"/>
    <w:rsid w:val="00572F43"/>
    <w:rsid w:val="005731E0"/>
    <w:rsid w:val="00575B81"/>
    <w:rsid w:val="00576529"/>
    <w:rsid w:val="005773FF"/>
    <w:rsid w:val="0058088B"/>
    <w:rsid w:val="00580D30"/>
    <w:rsid w:val="00580EF4"/>
    <w:rsid w:val="00581BF4"/>
    <w:rsid w:val="0058244B"/>
    <w:rsid w:val="0058287E"/>
    <w:rsid w:val="00582B70"/>
    <w:rsid w:val="00582BF2"/>
    <w:rsid w:val="00585EDB"/>
    <w:rsid w:val="00590B47"/>
    <w:rsid w:val="0059147D"/>
    <w:rsid w:val="00593C12"/>
    <w:rsid w:val="0059591F"/>
    <w:rsid w:val="0059602B"/>
    <w:rsid w:val="005972DB"/>
    <w:rsid w:val="00597FA6"/>
    <w:rsid w:val="005A0473"/>
    <w:rsid w:val="005A07B7"/>
    <w:rsid w:val="005A0C92"/>
    <w:rsid w:val="005A1A89"/>
    <w:rsid w:val="005A27CD"/>
    <w:rsid w:val="005A303A"/>
    <w:rsid w:val="005A3187"/>
    <w:rsid w:val="005A4DFE"/>
    <w:rsid w:val="005A4E18"/>
    <w:rsid w:val="005A6276"/>
    <w:rsid w:val="005B0918"/>
    <w:rsid w:val="005B11B7"/>
    <w:rsid w:val="005B12F7"/>
    <w:rsid w:val="005B22A4"/>
    <w:rsid w:val="005B3433"/>
    <w:rsid w:val="005B3B87"/>
    <w:rsid w:val="005B6CBA"/>
    <w:rsid w:val="005B7A3E"/>
    <w:rsid w:val="005C25A0"/>
    <w:rsid w:val="005C5922"/>
    <w:rsid w:val="005C5AA2"/>
    <w:rsid w:val="005C7075"/>
    <w:rsid w:val="005D0449"/>
    <w:rsid w:val="005D0B3C"/>
    <w:rsid w:val="005D2CBA"/>
    <w:rsid w:val="005D3F66"/>
    <w:rsid w:val="005D6F46"/>
    <w:rsid w:val="005E0AED"/>
    <w:rsid w:val="005E1CF4"/>
    <w:rsid w:val="005E24CE"/>
    <w:rsid w:val="005E3A5A"/>
    <w:rsid w:val="005F0CC3"/>
    <w:rsid w:val="005F1665"/>
    <w:rsid w:val="005F2C9B"/>
    <w:rsid w:val="005F4BD3"/>
    <w:rsid w:val="005F4D69"/>
    <w:rsid w:val="005F4E5A"/>
    <w:rsid w:val="005F6970"/>
    <w:rsid w:val="00606A73"/>
    <w:rsid w:val="00607650"/>
    <w:rsid w:val="00607990"/>
    <w:rsid w:val="00610109"/>
    <w:rsid w:val="00610743"/>
    <w:rsid w:val="0061479F"/>
    <w:rsid w:val="006152FD"/>
    <w:rsid w:val="006227C1"/>
    <w:rsid w:val="00623C63"/>
    <w:rsid w:val="006254E7"/>
    <w:rsid w:val="0063037C"/>
    <w:rsid w:val="00631CE5"/>
    <w:rsid w:val="00634947"/>
    <w:rsid w:val="00634B36"/>
    <w:rsid w:val="006355CD"/>
    <w:rsid w:val="00636900"/>
    <w:rsid w:val="006371B8"/>
    <w:rsid w:val="0063749F"/>
    <w:rsid w:val="00637994"/>
    <w:rsid w:val="0064014C"/>
    <w:rsid w:val="00641062"/>
    <w:rsid w:val="00641802"/>
    <w:rsid w:val="00641F66"/>
    <w:rsid w:val="00642F45"/>
    <w:rsid w:val="00643C18"/>
    <w:rsid w:val="006443DE"/>
    <w:rsid w:val="00644EA7"/>
    <w:rsid w:val="0064501F"/>
    <w:rsid w:val="006454F8"/>
    <w:rsid w:val="00645592"/>
    <w:rsid w:val="0064642B"/>
    <w:rsid w:val="006466D2"/>
    <w:rsid w:val="00646EA6"/>
    <w:rsid w:val="006476AC"/>
    <w:rsid w:val="00651034"/>
    <w:rsid w:val="00651519"/>
    <w:rsid w:val="006529BC"/>
    <w:rsid w:val="00653D93"/>
    <w:rsid w:val="0065571F"/>
    <w:rsid w:val="00655D7D"/>
    <w:rsid w:val="006608C8"/>
    <w:rsid w:val="00661518"/>
    <w:rsid w:val="00661DDA"/>
    <w:rsid w:val="0066227A"/>
    <w:rsid w:val="006624A1"/>
    <w:rsid w:val="00662614"/>
    <w:rsid w:val="006639E2"/>
    <w:rsid w:val="00664C04"/>
    <w:rsid w:val="00664D3A"/>
    <w:rsid w:val="00665A98"/>
    <w:rsid w:val="00667E1B"/>
    <w:rsid w:val="0067101B"/>
    <w:rsid w:val="00671D1A"/>
    <w:rsid w:val="00673AEE"/>
    <w:rsid w:val="00674431"/>
    <w:rsid w:val="00676155"/>
    <w:rsid w:val="00676B40"/>
    <w:rsid w:val="00681131"/>
    <w:rsid w:val="00681133"/>
    <w:rsid w:val="00681454"/>
    <w:rsid w:val="00682EC6"/>
    <w:rsid w:val="00684287"/>
    <w:rsid w:val="006852E7"/>
    <w:rsid w:val="00685F6A"/>
    <w:rsid w:val="00690535"/>
    <w:rsid w:val="006907E5"/>
    <w:rsid w:val="00690D91"/>
    <w:rsid w:val="006912F3"/>
    <w:rsid w:val="00692864"/>
    <w:rsid w:val="00693B78"/>
    <w:rsid w:val="00693B96"/>
    <w:rsid w:val="00693C27"/>
    <w:rsid w:val="00693F45"/>
    <w:rsid w:val="00694A51"/>
    <w:rsid w:val="00694F82"/>
    <w:rsid w:val="00695774"/>
    <w:rsid w:val="00696BA3"/>
    <w:rsid w:val="00697052"/>
    <w:rsid w:val="00697434"/>
    <w:rsid w:val="0069764E"/>
    <w:rsid w:val="006A0372"/>
    <w:rsid w:val="006A3282"/>
    <w:rsid w:val="006A328A"/>
    <w:rsid w:val="006A3A19"/>
    <w:rsid w:val="006A3C78"/>
    <w:rsid w:val="006A3D68"/>
    <w:rsid w:val="006A75B8"/>
    <w:rsid w:val="006A77A4"/>
    <w:rsid w:val="006B14B0"/>
    <w:rsid w:val="006B189D"/>
    <w:rsid w:val="006B1F73"/>
    <w:rsid w:val="006B2C21"/>
    <w:rsid w:val="006B339B"/>
    <w:rsid w:val="006B35C3"/>
    <w:rsid w:val="006B721E"/>
    <w:rsid w:val="006B762F"/>
    <w:rsid w:val="006C242A"/>
    <w:rsid w:val="006C43E3"/>
    <w:rsid w:val="006C517A"/>
    <w:rsid w:val="006C5D5A"/>
    <w:rsid w:val="006C7035"/>
    <w:rsid w:val="006C77A1"/>
    <w:rsid w:val="006D072B"/>
    <w:rsid w:val="006D3DAF"/>
    <w:rsid w:val="006D4458"/>
    <w:rsid w:val="006D64EF"/>
    <w:rsid w:val="006E0371"/>
    <w:rsid w:val="006E1106"/>
    <w:rsid w:val="006E2E7B"/>
    <w:rsid w:val="006E41C0"/>
    <w:rsid w:val="006E6A02"/>
    <w:rsid w:val="006E6E92"/>
    <w:rsid w:val="006E7A36"/>
    <w:rsid w:val="006F1D2C"/>
    <w:rsid w:val="006F4F13"/>
    <w:rsid w:val="006F7607"/>
    <w:rsid w:val="007021E9"/>
    <w:rsid w:val="007030BE"/>
    <w:rsid w:val="00703157"/>
    <w:rsid w:val="00704683"/>
    <w:rsid w:val="0070561C"/>
    <w:rsid w:val="0070579B"/>
    <w:rsid w:val="00707D93"/>
    <w:rsid w:val="00707FA8"/>
    <w:rsid w:val="00713DD6"/>
    <w:rsid w:val="00715BAC"/>
    <w:rsid w:val="007174E6"/>
    <w:rsid w:val="00722B78"/>
    <w:rsid w:val="00724A41"/>
    <w:rsid w:val="007309FA"/>
    <w:rsid w:val="00731506"/>
    <w:rsid w:val="00731FCF"/>
    <w:rsid w:val="007328E3"/>
    <w:rsid w:val="00733A7E"/>
    <w:rsid w:val="007342EE"/>
    <w:rsid w:val="00736F68"/>
    <w:rsid w:val="007404F3"/>
    <w:rsid w:val="00740B22"/>
    <w:rsid w:val="00740FD3"/>
    <w:rsid w:val="0074166D"/>
    <w:rsid w:val="00741801"/>
    <w:rsid w:val="00741F90"/>
    <w:rsid w:val="00742111"/>
    <w:rsid w:val="00742A45"/>
    <w:rsid w:val="00744E39"/>
    <w:rsid w:val="007457DF"/>
    <w:rsid w:val="007463D2"/>
    <w:rsid w:val="00747C65"/>
    <w:rsid w:val="007538E2"/>
    <w:rsid w:val="00755198"/>
    <w:rsid w:val="007569DC"/>
    <w:rsid w:val="00757216"/>
    <w:rsid w:val="00757AE3"/>
    <w:rsid w:val="00757B34"/>
    <w:rsid w:val="00757B5C"/>
    <w:rsid w:val="00757C63"/>
    <w:rsid w:val="00760F14"/>
    <w:rsid w:val="00761F3A"/>
    <w:rsid w:val="00765DDB"/>
    <w:rsid w:val="00767DA8"/>
    <w:rsid w:val="00770938"/>
    <w:rsid w:val="00772A46"/>
    <w:rsid w:val="0077360D"/>
    <w:rsid w:val="00775560"/>
    <w:rsid w:val="00775D03"/>
    <w:rsid w:val="00776CBA"/>
    <w:rsid w:val="00782E0A"/>
    <w:rsid w:val="00784DE0"/>
    <w:rsid w:val="00784E88"/>
    <w:rsid w:val="007874A3"/>
    <w:rsid w:val="00792DF1"/>
    <w:rsid w:val="0079375F"/>
    <w:rsid w:val="00793DEB"/>
    <w:rsid w:val="0079485C"/>
    <w:rsid w:val="00795026"/>
    <w:rsid w:val="00796014"/>
    <w:rsid w:val="0079670E"/>
    <w:rsid w:val="0079680A"/>
    <w:rsid w:val="00797DC9"/>
    <w:rsid w:val="007A0715"/>
    <w:rsid w:val="007A1FB0"/>
    <w:rsid w:val="007A4797"/>
    <w:rsid w:val="007B03ED"/>
    <w:rsid w:val="007B11C6"/>
    <w:rsid w:val="007B1A46"/>
    <w:rsid w:val="007B219F"/>
    <w:rsid w:val="007B22FF"/>
    <w:rsid w:val="007B36BE"/>
    <w:rsid w:val="007B3C08"/>
    <w:rsid w:val="007B66AC"/>
    <w:rsid w:val="007B67FC"/>
    <w:rsid w:val="007B7B3C"/>
    <w:rsid w:val="007C15C8"/>
    <w:rsid w:val="007C2CEC"/>
    <w:rsid w:val="007C35CA"/>
    <w:rsid w:val="007C4C3E"/>
    <w:rsid w:val="007C4E20"/>
    <w:rsid w:val="007C54BE"/>
    <w:rsid w:val="007C627F"/>
    <w:rsid w:val="007C79D3"/>
    <w:rsid w:val="007D1367"/>
    <w:rsid w:val="007D188C"/>
    <w:rsid w:val="007D3468"/>
    <w:rsid w:val="007D3D02"/>
    <w:rsid w:val="007D66C5"/>
    <w:rsid w:val="007D713C"/>
    <w:rsid w:val="007D7CD1"/>
    <w:rsid w:val="007E0159"/>
    <w:rsid w:val="007E05D4"/>
    <w:rsid w:val="007E1059"/>
    <w:rsid w:val="007E1861"/>
    <w:rsid w:val="007E33BA"/>
    <w:rsid w:val="007E362B"/>
    <w:rsid w:val="007E429A"/>
    <w:rsid w:val="007E4D44"/>
    <w:rsid w:val="007E4E39"/>
    <w:rsid w:val="007E5CA1"/>
    <w:rsid w:val="007E5EB0"/>
    <w:rsid w:val="007E7195"/>
    <w:rsid w:val="007E7234"/>
    <w:rsid w:val="007E72D0"/>
    <w:rsid w:val="007E75E6"/>
    <w:rsid w:val="007F17B4"/>
    <w:rsid w:val="007F2244"/>
    <w:rsid w:val="007F3D67"/>
    <w:rsid w:val="007F6310"/>
    <w:rsid w:val="0080483C"/>
    <w:rsid w:val="008050A4"/>
    <w:rsid w:val="008067AE"/>
    <w:rsid w:val="00807C49"/>
    <w:rsid w:val="00810215"/>
    <w:rsid w:val="008103E2"/>
    <w:rsid w:val="00811AF2"/>
    <w:rsid w:val="00811C40"/>
    <w:rsid w:val="008121B1"/>
    <w:rsid w:val="0081638D"/>
    <w:rsid w:val="00820197"/>
    <w:rsid w:val="00820AF7"/>
    <w:rsid w:val="00820E1D"/>
    <w:rsid w:val="00822AD2"/>
    <w:rsid w:val="00824446"/>
    <w:rsid w:val="00824934"/>
    <w:rsid w:val="0082730A"/>
    <w:rsid w:val="00827337"/>
    <w:rsid w:val="00827766"/>
    <w:rsid w:val="008278E6"/>
    <w:rsid w:val="00831672"/>
    <w:rsid w:val="00832B67"/>
    <w:rsid w:val="00841315"/>
    <w:rsid w:val="0084372C"/>
    <w:rsid w:val="00846CC2"/>
    <w:rsid w:val="008517CD"/>
    <w:rsid w:val="00851B0E"/>
    <w:rsid w:val="00853C74"/>
    <w:rsid w:val="00855527"/>
    <w:rsid w:val="008566C1"/>
    <w:rsid w:val="00857610"/>
    <w:rsid w:val="00857774"/>
    <w:rsid w:val="008602AA"/>
    <w:rsid w:val="00860CE9"/>
    <w:rsid w:val="008610DC"/>
    <w:rsid w:val="0086146C"/>
    <w:rsid w:val="00862760"/>
    <w:rsid w:val="00865A5F"/>
    <w:rsid w:val="00867720"/>
    <w:rsid w:val="008712AE"/>
    <w:rsid w:val="00874727"/>
    <w:rsid w:val="00874B1E"/>
    <w:rsid w:val="0087587E"/>
    <w:rsid w:val="00875D84"/>
    <w:rsid w:val="008774FC"/>
    <w:rsid w:val="008775A6"/>
    <w:rsid w:val="00877A8E"/>
    <w:rsid w:val="00880B7F"/>
    <w:rsid w:val="00880D8D"/>
    <w:rsid w:val="008821E6"/>
    <w:rsid w:val="008829F3"/>
    <w:rsid w:val="00882A22"/>
    <w:rsid w:val="00882E6A"/>
    <w:rsid w:val="00883929"/>
    <w:rsid w:val="00886A7C"/>
    <w:rsid w:val="00890A3B"/>
    <w:rsid w:val="00892720"/>
    <w:rsid w:val="00894CEF"/>
    <w:rsid w:val="00895124"/>
    <w:rsid w:val="00895B76"/>
    <w:rsid w:val="00895C74"/>
    <w:rsid w:val="00895DDE"/>
    <w:rsid w:val="00897B84"/>
    <w:rsid w:val="008A1982"/>
    <w:rsid w:val="008A4901"/>
    <w:rsid w:val="008A49E9"/>
    <w:rsid w:val="008A5677"/>
    <w:rsid w:val="008B0606"/>
    <w:rsid w:val="008B1D07"/>
    <w:rsid w:val="008B52B2"/>
    <w:rsid w:val="008B5BEF"/>
    <w:rsid w:val="008B6E5B"/>
    <w:rsid w:val="008B75D0"/>
    <w:rsid w:val="008C201C"/>
    <w:rsid w:val="008C2946"/>
    <w:rsid w:val="008C4132"/>
    <w:rsid w:val="008C4175"/>
    <w:rsid w:val="008C6D61"/>
    <w:rsid w:val="008D22B1"/>
    <w:rsid w:val="008D32D0"/>
    <w:rsid w:val="008D43B6"/>
    <w:rsid w:val="008D6041"/>
    <w:rsid w:val="008E0E0C"/>
    <w:rsid w:val="008E2AA2"/>
    <w:rsid w:val="008E3601"/>
    <w:rsid w:val="008E4E1F"/>
    <w:rsid w:val="008F1616"/>
    <w:rsid w:val="008F1A08"/>
    <w:rsid w:val="008F2B71"/>
    <w:rsid w:val="008F3846"/>
    <w:rsid w:val="008F3D62"/>
    <w:rsid w:val="008F4322"/>
    <w:rsid w:val="008F441D"/>
    <w:rsid w:val="008F46FF"/>
    <w:rsid w:val="008F483E"/>
    <w:rsid w:val="008F505F"/>
    <w:rsid w:val="008F6E9F"/>
    <w:rsid w:val="00901B83"/>
    <w:rsid w:val="00902A1D"/>
    <w:rsid w:val="00902CE5"/>
    <w:rsid w:val="00903B34"/>
    <w:rsid w:val="00903F5A"/>
    <w:rsid w:val="009064B3"/>
    <w:rsid w:val="00911CF2"/>
    <w:rsid w:val="00914732"/>
    <w:rsid w:val="00914EF8"/>
    <w:rsid w:val="00915492"/>
    <w:rsid w:val="00915617"/>
    <w:rsid w:val="00916350"/>
    <w:rsid w:val="00916A7C"/>
    <w:rsid w:val="0091703C"/>
    <w:rsid w:val="0092018D"/>
    <w:rsid w:val="0092174B"/>
    <w:rsid w:val="009223DB"/>
    <w:rsid w:val="009243EC"/>
    <w:rsid w:val="0092472D"/>
    <w:rsid w:val="009268BF"/>
    <w:rsid w:val="0092707A"/>
    <w:rsid w:val="00930498"/>
    <w:rsid w:val="00932494"/>
    <w:rsid w:val="00932A8B"/>
    <w:rsid w:val="00932C32"/>
    <w:rsid w:val="009331C0"/>
    <w:rsid w:val="009333A1"/>
    <w:rsid w:val="00933A8E"/>
    <w:rsid w:val="009345A8"/>
    <w:rsid w:val="00935299"/>
    <w:rsid w:val="00935B49"/>
    <w:rsid w:val="00937D75"/>
    <w:rsid w:val="009405F7"/>
    <w:rsid w:val="009414E0"/>
    <w:rsid w:val="00941AEB"/>
    <w:rsid w:val="009420B1"/>
    <w:rsid w:val="009424AC"/>
    <w:rsid w:val="009435F2"/>
    <w:rsid w:val="00944ACE"/>
    <w:rsid w:val="00944C6C"/>
    <w:rsid w:val="00946572"/>
    <w:rsid w:val="009474D8"/>
    <w:rsid w:val="00947D2A"/>
    <w:rsid w:val="0095196F"/>
    <w:rsid w:val="009519A5"/>
    <w:rsid w:val="00952F03"/>
    <w:rsid w:val="009530A5"/>
    <w:rsid w:val="00953A57"/>
    <w:rsid w:val="00956FB6"/>
    <w:rsid w:val="00957DC2"/>
    <w:rsid w:val="009602C4"/>
    <w:rsid w:val="009613E7"/>
    <w:rsid w:val="0096228C"/>
    <w:rsid w:val="00962820"/>
    <w:rsid w:val="00962945"/>
    <w:rsid w:val="0096388D"/>
    <w:rsid w:val="00965328"/>
    <w:rsid w:val="00965D47"/>
    <w:rsid w:val="009661FD"/>
    <w:rsid w:val="009719EA"/>
    <w:rsid w:val="009720C2"/>
    <w:rsid w:val="00973AAE"/>
    <w:rsid w:val="00973FDD"/>
    <w:rsid w:val="00974351"/>
    <w:rsid w:val="00974697"/>
    <w:rsid w:val="00974E6C"/>
    <w:rsid w:val="00974F55"/>
    <w:rsid w:val="009750A3"/>
    <w:rsid w:val="009750C0"/>
    <w:rsid w:val="009754F8"/>
    <w:rsid w:val="00975FB7"/>
    <w:rsid w:val="0097698F"/>
    <w:rsid w:val="009769BF"/>
    <w:rsid w:val="00976D12"/>
    <w:rsid w:val="00981105"/>
    <w:rsid w:val="00982768"/>
    <w:rsid w:val="00984102"/>
    <w:rsid w:val="009853EF"/>
    <w:rsid w:val="009922EB"/>
    <w:rsid w:val="00993502"/>
    <w:rsid w:val="009968F6"/>
    <w:rsid w:val="00997271"/>
    <w:rsid w:val="00997AB6"/>
    <w:rsid w:val="009A0237"/>
    <w:rsid w:val="009A0639"/>
    <w:rsid w:val="009A1D3C"/>
    <w:rsid w:val="009A2836"/>
    <w:rsid w:val="009A31AC"/>
    <w:rsid w:val="009A38E8"/>
    <w:rsid w:val="009A3E05"/>
    <w:rsid w:val="009A737D"/>
    <w:rsid w:val="009B1171"/>
    <w:rsid w:val="009B5229"/>
    <w:rsid w:val="009B59F9"/>
    <w:rsid w:val="009B613C"/>
    <w:rsid w:val="009B61C6"/>
    <w:rsid w:val="009C00FB"/>
    <w:rsid w:val="009C0107"/>
    <w:rsid w:val="009C01E9"/>
    <w:rsid w:val="009C2D2B"/>
    <w:rsid w:val="009C4316"/>
    <w:rsid w:val="009C5A82"/>
    <w:rsid w:val="009C5BB0"/>
    <w:rsid w:val="009C60DF"/>
    <w:rsid w:val="009C732F"/>
    <w:rsid w:val="009D008A"/>
    <w:rsid w:val="009D11C8"/>
    <w:rsid w:val="009D210D"/>
    <w:rsid w:val="009D2A4B"/>
    <w:rsid w:val="009D3AD6"/>
    <w:rsid w:val="009D5F3D"/>
    <w:rsid w:val="009D60B0"/>
    <w:rsid w:val="009D6B35"/>
    <w:rsid w:val="009D6EB6"/>
    <w:rsid w:val="009D7442"/>
    <w:rsid w:val="009E009A"/>
    <w:rsid w:val="009E0669"/>
    <w:rsid w:val="009E19AE"/>
    <w:rsid w:val="009E40AC"/>
    <w:rsid w:val="009E47D7"/>
    <w:rsid w:val="009E4991"/>
    <w:rsid w:val="009E4DC6"/>
    <w:rsid w:val="009E50D6"/>
    <w:rsid w:val="009E557C"/>
    <w:rsid w:val="009E60CA"/>
    <w:rsid w:val="009E6CC7"/>
    <w:rsid w:val="009F0426"/>
    <w:rsid w:val="009F26F9"/>
    <w:rsid w:val="009F3000"/>
    <w:rsid w:val="009F3A1B"/>
    <w:rsid w:val="009F458B"/>
    <w:rsid w:val="009F5687"/>
    <w:rsid w:val="009F62F8"/>
    <w:rsid w:val="009F789B"/>
    <w:rsid w:val="00A002AA"/>
    <w:rsid w:val="00A01142"/>
    <w:rsid w:val="00A01F17"/>
    <w:rsid w:val="00A06557"/>
    <w:rsid w:val="00A0681D"/>
    <w:rsid w:val="00A113B6"/>
    <w:rsid w:val="00A11B43"/>
    <w:rsid w:val="00A11D28"/>
    <w:rsid w:val="00A12999"/>
    <w:rsid w:val="00A136E3"/>
    <w:rsid w:val="00A1376B"/>
    <w:rsid w:val="00A137A7"/>
    <w:rsid w:val="00A140CD"/>
    <w:rsid w:val="00A149CD"/>
    <w:rsid w:val="00A17612"/>
    <w:rsid w:val="00A21C40"/>
    <w:rsid w:val="00A223C5"/>
    <w:rsid w:val="00A2272D"/>
    <w:rsid w:val="00A22D10"/>
    <w:rsid w:val="00A2438C"/>
    <w:rsid w:val="00A268F7"/>
    <w:rsid w:val="00A26E8A"/>
    <w:rsid w:val="00A30224"/>
    <w:rsid w:val="00A31656"/>
    <w:rsid w:val="00A3183C"/>
    <w:rsid w:val="00A31D6F"/>
    <w:rsid w:val="00A347C4"/>
    <w:rsid w:val="00A360E9"/>
    <w:rsid w:val="00A37892"/>
    <w:rsid w:val="00A37A83"/>
    <w:rsid w:val="00A4268E"/>
    <w:rsid w:val="00A427D4"/>
    <w:rsid w:val="00A42B08"/>
    <w:rsid w:val="00A42B8C"/>
    <w:rsid w:val="00A4368E"/>
    <w:rsid w:val="00A43CE2"/>
    <w:rsid w:val="00A4498C"/>
    <w:rsid w:val="00A44B2B"/>
    <w:rsid w:val="00A45220"/>
    <w:rsid w:val="00A4647A"/>
    <w:rsid w:val="00A46D11"/>
    <w:rsid w:val="00A52A14"/>
    <w:rsid w:val="00A52A27"/>
    <w:rsid w:val="00A53BF8"/>
    <w:rsid w:val="00A5524C"/>
    <w:rsid w:val="00A60B2E"/>
    <w:rsid w:val="00A61E0A"/>
    <w:rsid w:val="00A61EB2"/>
    <w:rsid w:val="00A623E4"/>
    <w:rsid w:val="00A628D5"/>
    <w:rsid w:val="00A6641A"/>
    <w:rsid w:val="00A6654C"/>
    <w:rsid w:val="00A70039"/>
    <w:rsid w:val="00A73968"/>
    <w:rsid w:val="00A73B17"/>
    <w:rsid w:val="00A75D8C"/>
    <w:rsid w:val="00A7607B"/>
    <w:rsid w:val="00A80453"/>
    <w:rsid w:val="00A80730"/>
    <w:rsid w:val="00A83C44"/>
    <w:rsid w:val="00A85457"/>
    <w:rsid w:val="00A8656C"/>
    <w:rsid w:val="00A86F9D"/>
    <w:rsid w:val="00A92C4A"/>
    <w:rsid w:val="00A9329E"/>
    <w:rsid w:val="00A945DE"/>
    <w:rsid w:val="00A95EA8"/>
    <w:rsid w:val="00A963D3"/>
    <w:rsid w:val="00AA044E"/>
    <w:rsid w:val="00AA170A"/>
    <w:rsid w:val="00AA42CF"/>
    <w:rsid w:val="00AA4A91"/>
    <w:rsid w:val="00AA7B0B"/>
    <w:rsid w:val="00AB074D"/>
    <w:rsid w:val="00AB24F3"/>
    <w:rsid w:val="00AB3C22"/>
    <w:rsid w:val="00AB459E"/>
    <w:rsid w:val="00AB4AFD"/>
    <w:rsid w:val="00AB52A3"/>
    <w:rsid w:val="00AB571C"/>
    <w:rsid w:val="00AB66BE"/>
    <w:rsid w:val="00AB6EDD"/>
    <w:rsid w:val="00AB7048"/>
    <w:rsid w:val="00AC08CB"/>
    <w:rsid w:val="00AC183D"/>
    <w:rsid w:val="00AC30D8"/>
    <w:rsid w:val="00AC6BCF"/>
    <w:rsid w:val="00AD02A0"/>
    <w:rsid w:val="00AD0A37"/>
    <w:rsid w:val="00AD1988"/>
    <w:rsid w:val="00AD28CD"/>
    <w:rsid w:val="00AD2F74"/>
    <w:rsid w:val="00AD4C59"/>
    <w:rsid w:val="00AD51FD"/>
    <w:rsid w:val="00AD5AAD"/>
    <w:rsid w:val="00AD6A0B"/>
    <w:rsid w:val="00AD7838"/>
    <w:rsid w:val="00AE025D"/>
    <w:rsid w:val="00AE30E1"/>
    <w:rsid w:val="00AE488B"/>
    <w:rsid w:val="00AE528D"/>
    <w:rsid w:val="00AE6063"/>
    <w:rsid w:val="00AE6081"/>
    <w:rsid w:val="00AE642D"/>
    <w:rsid w:val="00AF05C0"/>
    <w:rsid w:val="00AF216D"/>
    <w:rsid w:val="00AF76F1"/>
    <w:rsid w:val="00B00E08"/>
    <w:rsid w:val="00B01C76"/>
    <w:rsid w:val="00B01E46"/>
    <w:rsid w:val="00B023C9"/>
    <w:rsid w:val="00B02AB2"/>
    <w:rsid w:val="00B0492D"/>
    <w:rsid w:val="00B05BDE"/>
    <w:rsid w:val="00B07517"/>
    <w:rsid w:val="00B1331E"/>
    <w:rsid w:val="00B13383"/>
    <w:rsid w:val="00B14B35"/>
    <w:rsid w:val="00B1660B"/>
    <w:rsid w:val="00B20CB6"/>
    <w:rsid w:val="00B265E2"/>
    <w:rsid w:val="00B30B88"/>
    <w:rsid w:val="00B33DFC"/>
    <w:rsid w:val="00B34672"/>
    <w:rsid w:val="00B34EA0"/>
    <w:rsid w:val="00B37DCF"/>
    <w:rsid w:val="00B4187D"/>
    <w:rsid w:val="00B41C52"/>
    <w:rsid w:val="00B4263A"/>
    <w:rsid w:val="00B42795"/>
    <w:rsid w:val="00B42DD8"/>
    <w:rsid w:val="00B439BD"/>
    <w:rsid w:val="00B46855"/>
    <w:rsid w:val="00B46D8F"/>
    <w:rsid w:val="00B47D1F"/>
    <w:rsid w:val="00B511B8"/>
    <w:rsid w:val="00B52F8D"/>
    <w:rsid w:val="00B530B0"/>
    <w:rsid w:val="00B535DC"/>
    <w:rsid w:val="00B54808"/>
    <w:rsid w:val="00B54FF8"/>
    <w:rsid w:val="00B557DD"/>
    <w:rsid w:val="00B57871"/>
    <w:rsid w:val="00B60DB3"/>
    <w:rsid w:val="00B61453"/>
    <w:rsid w:val="00B61E79"/>
    <w:rsid w:val="00B627C0"/>
    <w:rsid w:val="00B6456F"/>
    <w:rsid w:val="00B6489D"/>
    <w:rsid w:val="00B64DD2"/>
    <w:rsid w:val="00B65927"/>
    <w:rsid w:val="00B66E6C"/>
    <w:rsid w:val="00B73C6C"/>
    <w:rsid w:val="00B749C7"/>
    <w:rsid w:val="00B75101"/>
    <w:rsid w:val="00B76117"/>
    <w:rsid w:val="00B76CD5"/>
    <w:rsid w:val="00B772DE"/>
    <w:rsid w:val="00B8153E"/>
    <w:rsid w:val="00B8377F"/>
    <w:rsid w:val="00B91ABE"/>
    <w:rsid w:val="00B91C70"/>
    <w:rsid w:val="00B93CF3"/>
    <w:rsid w:val="00B94094"/>
    <w:rsid w:val="00B95086"/>
    <w:rsid w:val="00B95A16"/>
    <w:rsid w:val="00B96FD2"/>
    <w:rsid w:val="00B975A6"/>
    <w:rsid w:val="00B976E9"/>
    <w:rsid w:val="00BA22FB"/>
    <w:rsid w:val="00BA60E3"/>
    <w:rsid w:val="00BA6DB3"/>
    <w:rsid w:val="00BA70F2"/>
    <w:rsid w:val="00BA74E5"/>
    <w:rsid w:val="00BA796B"/>
    <w:rsid w:val="00BB07B6"/>
    <w:rsid w:val="00BB1C8E"/>
    <w:rsid w:val="00BB230A"/>
    <w:rsid w:val="00BB23E3"/>
    <w:rsid w:val="00BB2878"/>
    <w:rsid w:val="00BB39AD"/>
    <w:rsid w:val="00BB5645"/>
    <w:rsid w:val="00BB5EE2"/>
    <w:rsid w:val="00BB636A"/>
    <w:rsid w:val="00BC1E4D"/>
    <w:rsid w:val="00BC3D62"/>
    <w:rsid w:val="00BC4D6D"/>
    <w:rsid w:val="00BC5320"/>
    <w:rsid w:val="00BC6826"/>
    <w:rsid w:val="00BC685F"/>
    <w:rsid w:val="00BC7798"/>
    <w:rsid w:val="00BC7968"/>
    <w:rsid w:val="00BD0452"/>
    <w:rsid w:val="00BD08E2"/>
    <w:rsid w:val="00BD1A76"/>
    <w:rsid w:val="00BD1F3D"/>
    <w:rsid w:val="00BD4D4F"/>
    <w:rsid w:val="00BD76CB"/>
    <w:rsid w:val="00BD7A1F"/>
    <w:rsid w:val="00BE17D5"/>
    <w:rsid w:val="00BE20A7"/>
    <w:rsid w:val="00BE3B7E"/>
    <w:rsid w:val="00BE657B"/>
    <w:rsid w:val="00BE6F29"/>
    <w:rsid w:val="00BE736D"/>
    <w:rsid w:val="00BF0CFC"/>
    <w:rsid w:val="00BF2632"/>
    <w:rsid w:val="00BF7294"/>
    <w:rsid w:val="00C00AA5"/>
    <w:rsid w:val="00C00D5E"/>
    <w:rsid w:val="00C01B0E"/>
    <w:rsid w:val="00C01E55"/>
    <w:rsid w:val="00C02D63"/>
    <w:rsid w:val="00C03942"/>
    <w:rsid w:val="00C05B22"/>
    <w:rsid w:val="00C10DB7"/>
    <w:rsid w:val="00C11773"/>
    <w:rsid w:val="00C12A1E"/>
    <w:rsid w:val="00C12B1F"/>
    <w:rsid w:val="00C15FD5"/>
    <w:rsid w:val="00C2060B"/>
    <w:rsid w:val="00C23797"/>
    <w:rsid w:val="00C24A3A"/>
    <w:rsid w:val="00C271C4"/>
    <w:rsid w:val="00C27ECA"/>
    <w:rsid w:val="00C301CE"/>
    <w:rsid w:val="00C30CE3"/>
    <w:rsid w:val="00C32CE3"/>
    <w:rsid w:val="00C35341"/>
    <w:rsid w:val="00C3698E"/>
    <w:rsid w:val="00C41589"/>
    <w:rsid w:val="00C417C9"/>
    <w:rsid w:val="00C42085"/>
    <w:rsid w:val="00C42461"/>
    <w:rsid w:val="00C42604"/>
    <w:rsid w:val="00C42F3F"/>
    <w:rsid w:val="00C44151"/>
    <w:rsid w:val="00C45B88"/>
    <w:rsid w:val="00C47DB2"/>
    <w:rsid w:val="00C50806"/>
    <w:rsid w:val="00C5198E"/>
    <w:rsid w:val="00C52088"/>
    <w:rsid w:val="00C55178"/>
    <w:rsid w:val="00C55668"/>
    <w:rsid w:val="00C55933"/>
    <w:rsid w:val="00C602D7"/>
    <w:rsid w:val="00C61140"/>
    <w:rsid w:val="00C6331C"/>
    <w:rsid w:val="00C636C3"/>
    <w:rsid w:val="00C63785"/>
    <w:rsid w:val="00C66B50"/>
    <w:rsid w:val="00C67BD7"/>
    <w:rsid w:val="00C70EE4"/>
    <w:rsid w:val="00C728F9"/>
    <w:rsid w:val="00C72EC6"/>
    <w:rsid w:val="00C74DE6"/>
    <w:rsid w:val="00C74EAE"/>
    <w:rsid w:val="00C750DA"/>
    <w:rsid w:val="00C765D6"/>
    <w:rsid w:val="00C76E0F"/>
    <w:rsid w:val="00C778EA"/>
    <w:rsid w:val="00C803F2"/>
    <w:rsid w:val="00C82D9D"/>
    <w:rsid w:val="00C838E1"/>
    <w:rsid w:val="00C86E51"/>
    <w:rsid w:val="00C900E0"/>
    <w:rsid w:val="00C9211A"/>
    <w:rsid w:val="00C933AD"/>
    <w:rsid w:val="00C938CF"/>
    <w:rsid w:val="00C9744F"/>
    <w:rsid w:val="00CA0163"/>
    <w:rsid w:val="00CA079B"/>
    <w:rsid w:val="00CA14F1"/>
    <w:rsid w:val="00CA16BF"/>
    <w:rsid w:val="00CA3E9B"/>
    <w:rsid w:val="00CA45E0"/>
    <w:rsid w:val="00CA4EA2"/>
    <w:rsid w:val="00CA5197"/>
    <w:rsid w:val="00CA5842"/>
    <w:rsid w:val="00CA66AC"/>
    <w:rsid w:val="00CB05BC"/>
    <w:rsid w:val="00CB13FD"/>
    <w:rsid w:val="00CB2694"/>
    <w:rsid w:val="00CB2EED"/>
    <w:rsid w:val="00CB4F84"/>
    <w:rsid w:val="00CB547B"/>
    <w:rsid w:val="00CB662C"/>
    <w:rsid w:val="00CC0136"/>
    <w:rsid w:val="00CC0D23"/>
    <w:rsid w:val="00CC24FA"/>
    <w:rsid w:val="00CC2697"/>
    <w:rsid w:val="00CC3961"/>
    <w:rsid w:val="00CC458E"/>
    <w:rsid w:val="00CC637E"/>
    <w:rsid w:val="00CC695D"/>
    <w:rsid w:val="00CD0DD1"/>
    <w:rsid w:val="00CD2634"/>
    <w:rsid w:val="00CD3DD3"/>
    <w:rsid w:val="00CD72BF"/>
    <w:rsid w:val="00CE1A91"/>
    <w:rsid w:val="00CE1DBE"/>
    <w:rsid w:val="00CE39CB"/>
    <w:rsid w:val="00CE550D"/>
    <w:rsid w:val="00CE561B"/>
    <w:rsid w:val="00CE614A"/>
    <w:rsid w:val="00CE6228"/>
    <w:rsid w:val="00CE699D"/>
    <w:rsid w:val="00CF0D23"/>
    <w:rsid w:val="00CF2921"/>
    <w:rsid w:val="00CF2CB2"/>
    <w:rsid w:val="00CF4512"/>
    <w:rsid w:val="00CF5078"/>
    <w:rsid w:val="00CF53F5"/>
    <w:rsid w:val="00CF7A17"/>
    <w:rsid w:val="00D02142"/>
    <w:rsid w:val="00D02A08"/>
    <w:rsid w:val="00D04191"/>
    <w:rsid w:val="00D046E4"/>
    <w:rsid w:val="00D059A3"/>
    <w:rsid w:val="00D132FB"/>
    <w:rsid w:val="00D14464"/>
    <w:rsid w:val="00D14E20"/>
    <w:rsid w:val="00D15317"/>
    <w:rsid w:val="00D15800"/>
    <w:rsid w:val="00D15A4A"/>
    <w:rsid w:val="00D16B16"/>
    <w:rsid w:val="00D17BAD"/>
    <w:rsid w:val="00D17D42"/>
    <w:rsid w:val="00D212C6"/>
    <w:rsid w:val="00D21308"/>
    <w:rsid w:val="00D21D45"/>
    <w:rsid w:val="00D22A47"/>
    <w:rsid w:val="00D22EA6"/>
    <w:rsid w:val="00D2457A"/>
    <w:rsid w:val="00D25279"/>
    <w:rsid w:val="00D2722B"/>
    <w:rsid w:val="00D30A96"/>
    <w:rsid w:val="00D35DBF"/>
    <w:rsid w:val="00D35DE0"/>
    <w:rsid w:val="00D378D5"/>
    <w:rsid w:val="00D402C9"/>
    <w:rsid w:val="00D40C55"/>
    <w:rsid w:val="00D40D0C"/>
    <w:rsid w:val="00D414CC"/>
    <w:rsid w:val="00D43444"/>
    <w:rsid w:val="00D43614"/>
    <w:rsid w:val="00D43D84"/>
    <w:rsid w:val="00D44164"/>
    <w:rsid w:val="00D446B7"/>
    <w:rsid w:val="00D453A3"/>
    <w:rsid w:val="00D4611A"/>
    <w:rsid w:val="00D46DA7"/>
    <w:rsid w:val="00D54359"/>
    <w:rsid w:val="00D55DC3"/>
    <w:rsid w:val="00D571BB"/>
    <w:rsid w:val="00D6163B"/>
    <w:rsid w:val="00D62045"/>
    <w:rsid w:val="00D62F60"/>
    <w:rsid w:val="00D65A44"/>
    <w:rsid w:val="00D67FDF"/>
    <w:rsid w:val="00D731DA"/>
    <w:rsid w:val="00D75926"/>
    <w:rsid w:val="00D76B3B"/>
    <w:rsid w:val="00D811F6"/>
    <w:rsid w:val="00D818F0"/>
    <w:rsid w:val="00D820A4"/>
    <w:rsid w:val="00D83FDE"/>
    <w:rsid w:val="00D846A0"/>
    <w:rsid w:val="00D85189"/>
    <w:rsid w:val="00D85E5B"/>
    <w:rsid w:val="00D91AFF"/>
    <w:rsid w:val="00D91CED"/>
    <w:rsid w:val="00D9298A"/>
    <w:rsid w:val="00D92B37"/>
    <w:rsid w:val="00D936D9"/>
    <w:rsid w:val="00D938A8"/>
    <w:rsid w:val="00D94C1C"/>
    <w:rsid w:val="00D97AE2"/>
    <w:rsid w:val="00DA0C62"/>
    <w:rsid w:val="00DA1918"/>
    <w:rsid w:val="00DA201D"/>
    <w:rsid w:val="00DA29BF"/>
    <w:rsid w:val="00DA3454"/>
    <w:rsid w:val="00DA3AB5"/>
    <w:rsid w:val="00DA46F0"/>
    <w:rsid w:val="00DA4D26"/>
    <w:rsid w:val="00DA598D"/>
    <w:rsid w:val="00DA5A10"/>
    <w:rsid w:val="00DA7DFF"/>
    <w:rsid w:val="00DB00CC"/>
    <w:rsid w:val="00DB0400"/>
    <w:rsid w:val="00DB12F5"/>
    <w:rsid w:val="00DB2526"/>
    <w:rsid w:val="00DB2762"/>
    <w:rsid w:val="00DB27F8"/>
    <w:rsid w:val="00DB3953"/>
    <w:rsid w:val="00DB4C59"/>
    <w:rsid w:val="00DB744B"/>
    <w:rsid w:val="00DC193A"/>
    <w:rsid w:val="00DC4A7C"/>
    <w:rsid w:val="00DC4AE3"/>
    <w:rsid w:val="00DC6AB3"/>
    <w:rsid w:val="00DC6FB0"/>
    <w:rsid w:val="00DD0FBE"/>
    <w:rsid w:val="00DD37E5"/>
    <w:rsid w:val="00DD4F75"/>
    <w:rsid w:val="00DD5E31"/>
    <w:rsid w:val="00DD68DD"/>
    <w:rsid w:val="00DD709F"/>
    <w:rsid w:val="00DD75CC"/>
    <w:rsid w:val="00DE014E"/>
    <w:rsid w:val="00DE1F94"/>
    <w:rsid w:val="00DE4B91"/>
    <w:rsid w:val="00DE5BF9"/>
    <w:rsid w:val="00DE7462"/>
    <w:rsid w:val="00DF2A3B"/>
    <w:rsid w:val="00DF33C5"/>
    <w:rsid w:val="00DF5B7B"/>
    <w:rsid w:val="00DF6322"/>
    <w:rsid w:val="00DF6F67"/>
    <w:rsid w:val="00DF6FE2"/>
    <w:rsid w:val="00E039C0"/>
    <w:rsid w:val="00E06FEB"/>
    <w:rsid w:val="00E0734A"/>
    <w:rsid w:val="00E073D2"/>
    <w:rsid w:val="00E107EA"/>
    <w:rsid w:val="00E11091"/>
    <w:rsid w:val="00E1173F"/>
    <w:rsid w:val="00E1286D"/>
    <w:rsid w:val="00E1574C"/>
    <w:rsid w:val="00E15EF5"/>
    <w:rsid w:val="00E214DF"/>
    <w:rsid w:val="00E217F9"/>
    <w:rsid w:val="00E2726F"/>
    <w:rsid w:val="00E30A50"/>
    <w:rsid w:val="00E30A65"/>
    <w:rsid w:val="00E322AD"/>
    <w:rsid w:val="00E33760"/>
    <w:rsid w:val="00E35F81"/>
    <w:rsid w:val="00E37763"/>
    <w:rsid w:val="00E40720"/>
    <w:rsid w:val="00E41CCB"/>
    <w:rsid w:val="00E4407A"/>
    <w:rsid w:val="00E45AC3"/>
    <w:rsid w:val="00E463EA"/>
    <w:rsid w:val="00E46FE1"/>
    <w:rsid w:val="00E5073E"/>
    <w:rsid w:val="00E55DD2"/>
    <w:rsid w:val="00E567EC"/>
    <w:rsid w:val="00E57227"/>
    <w:rsid w:val="00E6162D"/>
    <w:rsid w:val="00E63F78"/>
    <w:rsid w:val="00E6422D"/>
    <w:rsid w:val="00E65C52"/>
    <w:rsid w:val="00E67596"/>
    <w:rsid w:val="00E67DE8"/>
    <w:rsid w:val="00E70766"/>
    <w:rsid w:val="00E70D19"/>
    <w:rsid w:val="00E7377C"/>
    <w:rsid w:val="00E73D68"/>
    <w:rsid w:val="00E743DE"/>
    <w:rsid w:val="00E75C0A"/>
    <w:rsid w:val="00E75FA0"/>
    <w:rsid w:val="00E76D3F"/>
    <w:rsid w:val="00E77E9E"/>
    <w:rsid w:val="00E81057"/>
    <w:rsid w:val="00E82B96"/>
    <w:rsid w:val="00E834A8"/>
    <w:rsid w:val="00E83E55"/>
    <w:rsid w:val="00E84C80"/>
    <w:rsid w:val="00E84F31"/>
    <w:rsid w:val="00E8799A"/>
    <w:rsid w:val="00E87F3B"/>
    <w:rsid w:val="00E90F4E"/>
    <w:rsid w:val="00E92285"/>
    <w:rsid w:val="00E92C64"/>
    <w:rsid w:val="00E95791"/>
    <w:rsid w:val="00E970A0"/>
    <w:rsid w:val="00E97981"/>
    <w:rsid w:val="00E97E03"/>
    <w:rsid w:val="00E97FE8"/>
    <w:rsid w:val="00EA0E5E"/>
    <w:rsid w:val="00EA0F3F"/>
    <w:rsid w:val="00EA11FA"/>
    <w:rsid w:val="00EA1C40"/>
    <w:rsid w:val="00EA1F05"/>
    <w:rsid w:val="00EB01D6"/>
    <w:rsid w:val="00EB0B97"/>
    <w:rsid w:val="00EB16A7"/>
    <w:rsid w:val="00EB2356"/>
    <w:rsid w:val="00EB25D2"/>
    <w:rsid w:val="00EB4F38"/>
    <w:rsid w:val="00EB557A"/>
    <w:rsid w:val="00EB66CC"/>
    <w:rsid w:val="00EB7440"/>
    <w:rsid w:val="00EB75FF"/>
    <w:rsid w:val="00EC1131"/>
    <w:rsid w:val="00EC1794"/>
    <w:rsid w:val="00EC2B6D"/>
    <w:rsid w:val="00EC53D9"/>
    <w:rsid w:val="00EC59DE"/>
    <w:rsid w:val="00ED16EC"/>
    <w:rsid w:val="00ED2028"/>
    <w:rsid w:val="00ED2931"/>
    <w:rsid w:val="00ED2EA8"/>
    <w:rsid w:val="00ED6D9C"/>
    <w:rsid w:val="00EE0C37"/>
    <w:rsid w:val="00EE4075"/>
    <w:rsid w:val="00EE7FAF"/>
    <w:rsid w:val="00EF2B26"/>
    <w:rsid w:val="00EF2ECA"/>
    <w:rsid w:val="00EF4249"/>
    <w:rsid w:val="00EF4A77"/>
    <w:rsid w:val="00EF7BDE"/>
    <w:rsid w:val="00F00F0C"/>
    <w:rsid w:val="00F01379"/>
    <w:rsid w:val="00F02813"/>
    <w:rsid w:val="00F03B01"/>
    <w:rsid w:val="00F04393"/>
    <w:rsid w:val="00F04E1F"/>
    <w:rsid w:val="00F05F90"/>
    <w:rsid w:val="00F074C8"/>
    <w:rsid w:val="00F102C1"/>
    <w:rsid w:val="00F103A6"/>
    <w:rsid w:val="00F103D1"/>
    <w:rsid w:val="00F110A8"/>
    <w:rsid w:val="00F127BE"/>
    <w:rsid w:val="00F12D53"/>
    <w:rsid w:val="00F1457C"/>
    <w:rsid w:val="00F15108"/>
    <w:rsid w:val="00F15212"/>
    <w:rsid w:val="00F15755"/>
    <w:rsid w:val="00F1608A"/>
    <w:rsid w:val="00F16F0B"/>
    <w:rsid w:val="00F173D7"/>
    <w:rsid w:val="00F17CBF"/>
    <w:rsid w:val="00F209E2"/>
    <w:rsid w:val="00F214A6"/>
    <w:rsid w:val="00F25ED2"/>
    <w:rsid w:val="00F26608"/>
    <w:rsid w:val="00F26F55"/>
    <w:rsid w:val="00F30F15"/>
    <w:rsid w:val="00F31115"/>
    <w:rsid w:val="00F31D57"/>
    <w:rsid w:val="00F3261E"/>
    <w:rsid w:val="00F32DC3"/>
    <w:rsid w:val="00F34111"/>
    <w:rsid w:val="00F34D86"/>
    <w:rsid w:val="00F34E15"/>
    <w:rsid w:val="00F35B35"/>
    <w:rsid w:val="00F3740F"/>
    <w:rsid w:val="00F37896"/>
    <w:rsid w:val="00F426A6"/>
    <w:rsid w:val="00F431A2"/>
    <w:rsid w:val="00F43367"/>
    <w:rsid w:val="00F44F55"/>
    <w:rsid w:val="00F4525D"/>
    <w:rsid w:val="00F464C9"/>
    <w:rsid w:val="00F46B8C"/>
    <w:rsid w:val="00F46CCA"/>
    <w:rsid w:val="00F47EA5"/>
    <w:rsid w:val="00F511FE"/>
    <w:rsid w:val="00F5198A"/>
    <w:rsid w:val="00F53E86"/>
    <w:rsid w:val="00F55673"/>
    <w:rsid w:val="00F5626D"/>
    <w:rsid w:val="00F60A3E"/>
    <w:rsid w:val="00F631FE"/>
    <w:rsid w:val="00F63A98"/>
    <w:rsid w:val="00F646DE"/>
    <w:rsid w:val="00F648BC"/>
    <w:rsid w:val="00F64EF6"/>
    <w:rsid w:val="00F65238"/>
    <w:rsid w:val="00F66111"/>
    <w:rsid w:val="00F66155"/>
    <w:rsid w:val="00F66D8F"/>
    <w:rsid w:val="00F67D2C"/>
    <w:rsid w:val="00F7135B"/>
    <w:rsid w:val="00F73206"/>
    <w:rsid w:val="00F74B91"/>
    <w:rsid w:val="00F74C7A"/>
    <w:rsid w:val="00F757F8"/>
    <w:rsid w:val="00F75B79"/>
    <w:rsid w:val="00F76AD1"/>
    <w:rsid w:val="00F803DE"/>
    <w:rsid w:val="00F80CD9"/>
    <w:rsid w:val="00F81D38"/>
    <w:rsid w:val="00F827B1"/>
    <w:rsid w:val="00F827C5"/>
    <w:rsid w:val="00F8280B"/>
    <w:rsid w:val="00F84E8A"/>
    <w:rsid w:val="00F84EFF"/>
    <w:rsid w:val="00F87BFC"/>
    <w:rsid w:val="00F90955"/>
    <w:rsid w:val="00F911C5"/>
    <w:rsid w:val="00F92500"/>
    <w:rsid w:val="00F92EC4"/>
    <w:rsid w:val="00F932F4"/>
    <w:rsid w:val="00F93C15"/>
    <w:rsid w:val="00F94470"/>
    <w:rsid w:val="00F971F6"/>
    <w:rsid w:val="00FA2797"/>
    <w:rsid w:val="00FA291A"/>
    <w:rsid w:val="00FA34B4"/>
    <w:rsid w:val="00FA4BF1"/>
    <w:rsid w:val="00FA575D"/>
    <w:rsid w:val="00FB113A"/>
    <w:rsid w:val="00FB164C"/>
    <w:rsid w:val="00FB1A84"/>
    <w:rsid w:val="00FB25D0"/>
    <w:rsid w:val="00FB4AF4"/>
    <w:rsid w:val="00FC19FA"/>
    <w:rsid w:val="00FC1F38"/>
    <w:rsid w:val="00FC2E06"/>
    <w:rsid w:val="00FC456A"/>
    <w:rsid w:val="00FC5D47"/>
    <w:rsid w:val="00FC71F8"/>
    <w:rsid w:val="00FD074B"/>
    <w:rsid w:val="00FD07B0"/>
    <w:rsid w:val="00FD0909"/>
    <w:rsid w:val="00FD117F"/>
    <w:rsid w:val="00FD3DF0"/>
    <w:rsid w:val="00FD3F2A"/>
    <w:rsid w:val="00FD40CD"/>
    <w:rsid w:val="00FD42E9"/>
    <w:rsid w:val="00FD5B23"/>
    <w:rsid w:val="00FD726F"/>
    <w:rsid w:val="00FD7531"/>
    <w:rsid w:val="00FE010C"/>
    <w:rsid w:val="00FE0C58"/>
    <w:rsid w:val="00FE0E52"/>
    <w:rsid w:val="00FE2DFE"/>
    <w:rsid w:val="00FE51D4"/>
    <w:rsid w:val="00FE5417"/>
    <w:rsid w:val="00FE5628"/>
    <w:rsid w:val="00FE5772"/>
    <w:rsid w:val="00FE5A56"/>
    <w:rsid w:val="00FE5D89"/>
    <w:rsid w:val="00FE7CD3"/>
    <w:rsid w:val="00FE7DCD"/>
    <w:rsid w:val="00FF146D"/>
    <w:rsid w:val="00FF3515"/>
    <w:rsid w:val="00FF390B"/>
    <w:rsid w:val="00FF3BF9"/>
    <w:rsid w:val="00FF4241"/>
    <w:rsid w:val="00FF6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-relative:margin;v-text-anchor:middle" fillcolor="white">
      <v:fill color="white" color2="black"/>
      <v:stroke weight=".99pt"/>
      <v:textbox style="mso-rotate-with-shape:t" inset="0,0,0,0"/>
    </o:shapedefaults>
    <o:shapelayout v:ext="edit">
      <o:idmap v:ext="edit" data="2"/>
    </o:shapelayout>
  </w:shapeDefaults>
  <w:doNotEmbedSmartTags/>
  <w:decimalSymbol w:val="."/>
  <w:listSeparator w:val=","/>
  <w14:docId w14:val="71CB76FC"/>
  <w15:docId w15:val="{547A6251-EE4E-41FE-8935-5F9EEA5F3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before="115" w:after="115"/>
    </w:pPr>
    <w:rPr>
      <w:rFonts w:ascii="Arial" w:hAnsi="Arial"/>
      <w:sz w:val="22"/>
      <w:szCs w:val="24"/>
      <w:lang w:eastAsia="ar-SA"/>
    </w:rPr>
  </w:style>
  <w:style w:type="paragraph" w:styleId="Heading1">
    <w:name w:val="heading 1"/>
    <w:basedOn w:val="Normal"/>
    <w:next w:val="Normal"/>
    <w:qFormat/>
    <w:pPr>
      <w:keepNext/>
      <w:spacing w:line="288" w:lineRule="auto"/>
      <w:outlineLvl w:val="0"/>
    </w:pPr>
    <w:rPr>
      <w:rFonts w:cs="Arial"/>
      <w:b/>
      <w:bCs/>
      <w:kern w:val="1"/>
      <w:szCs w:val="32"/>
    </w:rPr>
  </w:style>
  <w:style w:type="paragraph" w:styleId="Heading2">
    <w:name w:val="heading 2"/>
    <w:basedOn w:val="Normal"/>
    <w:next w:val="Normal"/>
    <w:qFormat/>
    <w:pPr>
      <w:keepNext/>
      <w:suppressLineNumbers/>
      <w:spacing w:before="86" w:after="86" w:line="288" w:lineRule="auto"/>
      <w:ind w:right="288"/>
      <w:outlineLvl w:val="1"/>
    </w:pPr>
    <w:rPr>
      <w:b/>
      <w:bCs/>
      <w:szCs w:val="36"/>
    </w:rPr>
  </w:style>
  <w:style w:type="paragraph" w:styleId="Heading3">
    <w:name w:val="heading 3"/>
    <w:basedOn w:val="Heading"/>
    <w:next w:val="BodyText"/>
    <w:qFormat/>
    <w:pPr>
      <w:tabs>
        <w:tab w:val="num" w:pos="720"/>
      </w:tabs>
      <w:ind w:left="1440" w:hanging="720"/>
      <w:outlineLvl w:val="2"/>
    </w:pPr>
    <w:rPr>
      <w:b/>
      <w:bCs/>
      <w:sz w:val="22"/>
    </w:rPr>
  </w:style>
  <w:style w:type="paragraph" w:styleId="Heading5">
    <w:name w:val="heading 5"/>
    <w:basedOn w:val="Normal"/>
    <w:next w:val="Normal"/>
    <w:qFormat/>
    <w:pPr>
      <w:tabs>
        <w:tab w:val="num" w:pos="720"/>
      </w:tabs>
      <w:spacing w:before="240" w:after="60"/>
      <w:ind w:left="1728" w:hanging="1008"/>
      <w:outlineLvl w:val="4"/>
    </w:pPr>
    <w:rPr>
      <w:b/>
      <w:bCs/>
      <w:i/>
      <w:iCs/>
      <w:sz w:val="26"/>
      <w:szCs w:val="26"/>
    </w:rPr>
  </w:style>
  <w:style w:type="paragraph" w:styleId="Heading9">
    <w:name w:val="heading 9"/>
    <w:basedOn w:val="Normal"/>
    <w:next w:val="Normal"/>
    <w:qFormat/>
    <w:pPr>
      <w:keepNext/>
      <w:tabs>
        <w:tab w:val="num" w:pos="720"/>
      </w:tabs>
      <w:ind w:left="2304" w:hanging="1584"/>
      <w:outlineLvl w:val="8"/>
    </w:pPr>
    <w:rPr>
      <w:rFonts w:ascii="VNI-Helve" w:hAnsi="VNI-Helve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5z0">
    <w:name w:val="WW8Num5z0"/>
    <w:rPr>
      <w:rFonts w:ascii="Wingdings" w:hAnsi="Wingdings"/>
    </w:rPr>
  </w:style>
  <w:style w:type="character" w:customStyle="1" w:styleId="WW8Num7z1">
    <w:name w:val="WW8Num7z1"/>
    <w:rPr>
      <w:rFonts w:ascii="Wingdings" w:hAnsi="Wingdings"/>
    </w:rPr>
  </w:style>
  <w:style w:type="character" w:customStyle="1" w:styleId="WW8Num7z2">
    <w:name w:val="WW8Num7z2"/>
    <w:rPr>
      <w:rFonts w:ascii="Arial" w:eastAsia="Times New Roman" w:hAnsi="Arial" w:cs="Arial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8Num6z0">
    <w:name w:val="WW8Num6z0"/>
    <w:rPr>
      <w:rFonts w:ascii="VNI-Garam" w:hAnsi="VNI-Garam"/>
      <w:b/>
      <w:i w:val="0"/>
      <w:sz w:val="24"/>
    </w:rPr>
  </w:style>
  <w:style w:type="character" w:customStyle="1" w:styleId="WW8Num8z1">
    <w:name w:val="WW8Num8z1"/>
    <w:rPr>
      <w:b/>
      <w:i w:val="0"/>
      <w:sz w:val="24"/>
      <w:lang w:val="en-US"/>
    </w:rPr>
  </w:style>
  <w:style w:type="character" w:customStyle="1" w:styleId="WW8Num8z2">
    <w:name w:val="WW8Num8z2"/>
    <w:rPr>
      <w:sz w:val="24"/>
    </w:rPr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8Num3z0">
    <w:name w:val="WW8Num3z0"/>
    <w:rPr>
      <w:rFonts w:ascii="VNI-Times" w:eastAsia="Times New Roman" w:hAnsi="VNI-Times" w:cs="Times New Roman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3z3">
    <w:name w:val="WW8Num3z3"/>
    <w:rPr>
      <w:rFonts w:ascii="Symbol" w:hAnsi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3">
    <w:name w:val="WW8Num5z3"/>
    <w:rPr>
      <w:rFonts w:ascii="Symbol" w:hAnsi="Symbol"/>
    </w:rPr>
  </w:style>
  <w:style w:type="character" w:customStyle="1" w:styleId="WW8Num8z0">
    <w:name w:val="WW8Num8z0"/>
    <w:rPr>
      <w:b/>
      <w:i w:val="0"/>
    </w:rPr>
  </w:style>
  <w:style w:type="character" w:customStyle="1" w:styleId="WW8Num9z0">
    <w:name w:val="WW8Num9z0"/>
    <w:rPr>
      <w:rFonts w:ascii="Wingdings" w:eastAsia="SimSun" w:hAnsi="Wingdings" w:cs="Times New Roman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2">
    <w:name w:val="WW8Num9z2"/>
    <w:rPr>
      <w:rFonts w:ascii="Wingdings" w:hAnsi="Wingdings"/>
    </w:rPr>
  </w:style>
  <w:style w:type="character" w:customStyle="1" w:styleId="WW8Num9z3">
    <w:name w:val="WW8Num9z3"/>
    <w:rPr>
      <w:rFonts w:ascii="Symbol" w:hAnsi="Symbol"/>
    </w:rPr>
  </w:style>
  <w:style w:type="character" w:customStyle="1" w:styleId="DefaultParagraphFont1">
    <w:name w:val="Default Paragraph Font1"/>
  </w:style>
  <w:style w:type="character" w:styleId="Hyperlink">
    <w:name w:val="Hyperlink"/>
    <w:uiPriority w:val="99"/>
    <w:rPr>
      <w:color w:val="0000FF"/>
      <w:u w:val="single"/>
    </w:rPr>
  </w:style>
  <w:style w:type="character" w:styleId="PageNumber">
    <w:name w:val="page number"/>
    <w:basedOn w:val="DefaultParagraphFont1"/>
  </w:style>
  <w:style w:type="character" w:styleId="FollowedHyperlink">
    <w:name w:val="FollowedHyperlink"/>
    <w:rPr>
      <w:color w:val="800080"/>
      <w:u w:val="single"/>
    </w:rPr>
  </w:style>
  <w:style w:type="character" w:customStyle="1" w:styleId="FootnoteCharacters">
    <w:name w:val="Footnote Characters"/>
  </w:style>
  <w:style w:type="character" w:styleId="FootnoteReference">
    <w:name w:val="footnote reference"/>
    <w:rPr>
      <w:vertAlign w:val="superscript"/>
    </w:rPr>
  </w:style>
  <w:style w:type="character" w:customStyle="1" w:styleId="NumberingSymbols">
    <w:name w:val="Numbering Symbols"/>
  </w:style>
  <w:style w:type="character" w:customStyle="1" w:styleId="Bullets">
    <w:name w:val="Bullets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eastAsia="Arial Unicode MS" w:cs="Mangal"/>
      <w:sz w:val="28"/>
      <w:szCs w:val="28"/>
    </w:rPr>
  </w:style>
  <w:style w:type="paragraph" w:styleId="BodyText">
    <w:name w:val="Body Text"/>
    <w:basedOn w:val="Normal"/>
    <w:pPr>
      <w:spacing w:before="0"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pPr>
      <w:spacing w:before="0" w:after="120"/>
      <w:jc w:val="both"/>
    </w:pPr>
  </w:style>
  <w:style w:type="paragraph" w:styleId="BodyText3">
    <w:name w:val="Body Text 3"/>
    <w:basedOn w:val="Normal"/>
    <w:pPr>
      <w:jc w:val="both"/>
    </w:pPr>
    <w:rPr>
      <w:szCs w:val="22"/>
    </w:rPr>
  </w:style>
  <w:style w:type="paragraph" w:customStyle="1" w:styleId="Lama">
    <w:name w:val="Lama"/>
    <w:basedOn w:val="Normal"/>
    <w:pPr>
      <w:tabs>
        <w:tab w:val="num" w:pos="567"/>
      </w:tabs>
      <w:ind w:left="567" w:hanging="567"/>
    </w:pPr>
    <w:rPr>
      <w:rFonts w:ascii="VNI-Garam" w:hAnsi="VNI-Garam"/>
      <w:szCs w:val="20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Char">
    <w:name w:val="Char"/>
    <w:basedOn w:val="Normal"/>
    <w:pPr>
      <w:spacing w:before="0" w:after="160" w:line="240" w:lineRule="exact"/>
    </w:pPr>
    <w:rPr>
      <w:rFonts w:ascii="Tahoma" w:eastAsia="MS Mincho" w:hAnsi="Tahoma"/>
      <w:sz w:val="20"/>
      <w:szCs w:val="20"/>
    </w:rPr>
  </w:style>
  <w:style w:type="paragraph" w:styleId="TOC1">
    <w:name w:val="toc 1"/>
    <w:basedOn w:val="Normal"/>
    <w:next w:val="Normal"/>
    <w:uiPriority w:val="39"/>
    <w:pPr>
      <w:spacing w:line="288" w:lineRule="auto"/>
    </w:pPr>
    <w:rPr>
      <w:b/>
      <w:color w:val="000000"/>
    </w:rPr>
  </w:style>
  <w:style w:type="paragraph" w:styleId="TOC2">
    <w:name w:val="toc 2"/>
    <w:basedOn w:val="Normal"/>
    <w:next w:val="Normal"/>
    <w:uiPriority w:val="39"/>
    <w:pPr>
      <w:spacing w:line="288" w:lineRule="auto"/>
      <w:ind w:left="288"/>
    </w:pPr>
  </w:style>
  <w:style w:type="paragraph" w:styleId="TOC3">
    <w:name w:val="toc 3"/>
    <w:basedOn w:val="Normal"/>
    <w:next w:val="Normal"/>
    <w:pPr>
      <w:ind w:left="480"/>
    </w:pPr>
  </w:style>
  <w:style w:type="paragraph" w:styleId="NormalWeb">
    <w:name w:val="Normal (Web)"/>
    <w:basedOn w:val="Normal"/>
    <w:pPr>
      <w:spacing w:before="280"/>
    </w:pPr>
    <w:rPr>
      <w:rFonts w:ascii="Times New Roman" w:hAnsi="Times New Roman"/>
    </w:rPr>
  </w:style>
  <w:style w:type="paragraph" w:styleId="TOC4">
    <w:name w:val="toc 4"/>
    <w:basedOn w:val="Index"/>
    <w:pPr>
      <w:tabs>
        <w:tab w:val="right" w:leader="dot" w:pos="9123"/>
      </w:tabs>
      <w:ind w:left="849"/>
    </w:pPr>
  </w:style>
  <w:style w:type="paragraph" w:styleId="TOC5">
    <w:name w:val="toc 5"/>
    <w:basedOn w:val="Index"/>
    <w:pPr>
      <w:tabs>
        <w:tab w:val="right" w:leader="dot" w:pos="8840"/>
      </w:tabs>
      <w:ind w:left="1132"/>
    </w:pPr>
  </w:style>
  <w:style w:type="paragraph" w:styleId="TOC6">
    <w:name w:val="toc 6"/>
    <w:basedOn w:val="Index"/>
    <w:pPr>
      <w:tabs>
        <w:tab w:val="right" w:leader="dot" w:pos="8557"/>
      </w:tabs>
      <w:ind w:left="1415"/>
    </w:pPr>
  </w:style>
  <w:style w:type="paragraph" w:styleId="TOC7">
    <w:name w:val="toc 7"/>
    <w:basedOn w:val="Index"/>
    <w:pPr>
      <w:tabs>
        <w:tab w:val="right" w:leader="dot" w:pos="8274"/>
      </w:tabs>
      <w:ind w:left="1698"/>
    </w:pPr>
  </w:style>
  <w:style w:type="paragraph" w:styleId="TOC8">
    <w:name w:val="toc 8"/>
    <w:basedOn w:val="Index"/>
    <w:pPr>
      <w:tabs>
        <w:tab w:val="right" w:leader="dot" w:pos="7991"/>
      </w:tabs>
      <w:ind w:left="1981"/>
    </w:pPr>
  </w:style>
  <w:style w:type="paragraph" w:styleId="TOC9">
    <w:name w:val="toc 9"/>
    <w:basedOn w:val="Index"/>
    <w:pPr>
      <w:tabs>
        <w:tab w:val="right" w:leader="dot" w:pos="7708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7425"/>
      </w:tabs>
      <w:ind w:left="2547"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BodyText"/>
  </w:style>
  <w:style w:type="paragraph" w:customStyle="1" w:styleId="Heading10">
    <w:name w:val="Heading 10"/>
    <w:basedOn w:val="Heading"/>
    <w:next w:val="BodyText"/>
    <w:pPr>
      <w:tabs>
        <w:tab w:val="num" w:pos="432"/>
      </w:tabs>
      <w:ind w:left="432" w:hanging="432"/>
    </w:pPr>
    <w:rPr>
      <w:b/>
      <w:bCs/>
      <w:sz w:val="21"/>
      <w:szCs w:val="21"/>
    </w:rPr>
  </w:style>
  <w:style w:type="character" w:styleId="CommentReference">
    <w:name w:val="annotation reference"/>
    <w:semiHidden/>
    <w:rsid w:val="00590B47"/>
    <w:rPr>
      <w:sz w:val="16"/>
      <w:szCs w:val="16"/>
    </w:rPr>
  </w:style>
  <w:style w:type="paragraph" w:styleId="CommentText">
    <w:name w:val="annotation text"/>
    <w:basedOn w:val="Normal"/>
    <w:semiHidden/>
    <w:rsid w:val="00590B47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590B47"/>
    <w:rPr>
      <w:b/>
      <w:bCs/>
    </w:rPr>
  </w:style>
  <w:style w:type="table" w:styleId="TableGrid">
    <w:name w:val="Table Grid"/>
    <w:basedOn w:val="TableNormal"/>
    <w:uiPriority w:val="59"/>
    <w:rsid w:val="003F1A08"/>
    <w:pPr>
      <w:suppressAutoHyphens/>
      <w:spacing w:before="115" w:after="115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rsid w:val="0064014C"/>
    <w:pPr>
      <w:spacing w:after="120"/>
      <w:ind w:left="360"/>
    </w:pPr>
  </w:style>
  <w:style w:type="paragraph" w:customStyle="1" w:styleId="Standard">
    <w:name w:val="Standard"/>
    <w:rsid w:val="000C514C"/>
    <w:pPr>
      <w:widowControl w:val="0"/>
      <w:suppressAutoHyphens/>
      <w:textAlignment w:val="baseline"/>
    </w:pPr>
    <w:rPr>
      <w:rFonts w:eastAsia="Lucida Sans Unicode"/>
      <w:kern w:val="1"/>
      <w:sz w:val="24"/>
      <w:szCs w:val="24"/>
      <w:lang w:eastAsia="hi-IN" w:bidi="hi-IN"/>
    </w:rPr>
  </w:style>
  <w:style w:type="numbering" w:customStyle="1" w:styleId="Style1">
    <w:name w:val="Style1"/>
    <w:rsid w:val="00FD074B"/>
    <w:pPr>
      <w:numPr>
        <w:numId w:val="2"/>
      </w:numPr>
    </w:pPr>
  </w:style>
  <w:style w:type="paragraph" w:styleId="ListParagraph">
    <w:name w:val="List Paragraph"/>
    <w:basedOn w:val="Normal"/>
    <w:uiPriority w:val="34"/>
    <w:qFormat/>
    <w:rsid w:val="00AE642D"/>
    <w:pPr>
      <w:ind w:left="720"/>
      <w:contextualSpacing/>
    </w:pPr>
  </w:style>
  <w:style w:type="paragraph" w:styleId="EndnoteText">
    <w:name w:val="endnote text"/>
    <w:basedOn w:val="Normal"/>
    <w:link w:val="EndnoteTextChar"/>
    <w:rsid w:val="009E4991"/>
    <w:pPr>
      <w:spacing w:before="0"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9E4991"/>
    <w:rPr>
      <w:rFonts w:ascii="Arial" w:hAnsi="Arial"/>
      <w:lang w:eastAsia="ar-SA"/>
    </w:rPr>
  </w:style>
  <w:style w:type="character" w:styleId="EndnoteReference">
    <w:name w:val="endnote reference"/>
    <w:basedOn w:val="DefaultParagraphFont"/>
    <w:rsid w:val="009E4991"/>
    <w:rPr>
      <w:vertAlign w:val="superscript"/>
    </w:rPr>
  </w:style>
  <w:style w:type="character" w:customStyle="1" w:styleId="HeaderChar">
    <w:name w:val="Header Char"/>
    <w:basedOn w:val="DefaultParagraphFont"/>
    <w:link w:val="Header"/>
    <w:uiPriority w:val="99"/>
    <w:rsid w:val="00B94094"/>
    <w:rPr>
      <w:rFonts w:ascii="Arial" w:hAnsi="Arial"/>
      <w:sz w:val="22"/>
      <w:szCs w:val="24"/>
      <w:lang w:eastAsia="ar-SA"/>
    </w:rPr>
  </w:style>
  <w:style w:type="character" w:customStyle="1" w:styleId="FooterChar">
    <w:name w:val="Footer Char"/>
    <w:basedOn w:val="DefaultParagraphFont"/>
    <w:link w:val="Footer"/>
    <w:uiPriority w:val="99"/>
    <w:rsid w:val="00C23797"/>
    <w:rPr>
      <w:rFonts w:ascii="Arial" w:hAnsi="Arial"/>
      <w:sz w:val="22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11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ord Theme1">
  <a:themeElements>
    <a:clrScheme name="Custom 1">
      <a:dk1>
        <a:srgbClr val="4D4D4D"/>
      </a:dk1>
      <a:lt1>
        <a:srgbClr val="FFFFFF"/>
      </a:lt1>
      <a:dk2>
        <a:srgbClr val="0090A2"/>
      </a:dk2>
      <a:lt2>
        <a:srgbClr val="F3E9E5"/>
      </a:lt2>
      <a:accent1>
        <a:srgbClr val="A2DADD"/>
      </a:accent1>
      <a:accent2>
        <a:srgbClr val="0090A2"/>
      </a:accent2>
      <a:accent3>
        <a:srgbClr val="006991"/>
      </a:accent3>
      <a:accent4>
        <a:srgbClr val="4D4D4D"/>
      </a:accent4>
      <a:accent5>
        <a:srgbClr val="BCD4E6"/>
      </a:accent5>
      <a:accent6>
        <a:srgbClr val="E3F5E1"/>
      </a:accent6>
      <a:hlink>
        <a:srgbClr val="082567"/>
      </a:hlink>
      <a:folHlink>
        <a:srgbClr val="082567"/>
      </a:folHlink>
    </a:clrScheme>
    <a:fontScheme name="Hoan My Font Word">
      <a:majorFont>
        <a:latin typeface="Segoe UI"/>
        <a:ea typeface="Arial Unicode MS"/>
        <a:cs typeface=""/>
      </a:majorFont>
      <a:minorFont>
        <a:latin typeface="Segoe UI"/>
        <a:ea typeface="Arial Unicode MS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F238D64EFEB342B1EC489534043417" ma:contentTypeVersion="9" ma:contentTypeDescription="Create a new document." ma:contentTypeScope="" ma:versionID="83f5a524ca74c6efe996a0fcc056a957">
  <xsd:schema xmlns:xsd="http://www.w3.org/2001/XMLSchema" xmlns:xs="http://www.w3.org/2001/XMLSchema" xmlns:p="http://schemas.microsoft.com/office/2006/metadata/properties" xmlns:ns2="be9e4dba-d00c-4a96-ae86-473f4423e906" xmlns:ns3="c24d2cef-24be-4b2c-9922-b8147916d1f8" targetNamespace="http://schemas.microsoft.com/office/2006/metadata/properties" ma:root="true" ma:fieldsID="978252414e5d43b8a771d3fe8da52466" ns2:_="" ns3:_="">
    <xsd:import namespace="be9e4dba-d00c-4a96-ae86-473f4423e906"/>
    <xsd:import namespace="c24d2cef-24be-4b2c-9922-b8147916d1f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Ph_x00f2_ng_x002f_Ban" minOccurs="0"/>
                <xsd:element ref="ns3:C_x00f4_ngty" minOccurs="0"/>
                <xsd:element ref="ns3:M_x00e3_quytr_x00ec_nh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9e4dba-d00c-4a96-ae86-473f4423e90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4d2cef-24be-4b2c-9922-b8147916d1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Ph_x00f2_ng_x002f_Ban" ma:index="12" nillable="true" ma:displayName="Phòng/Ban" ma:format="Dropdown" ma:internalName="Ph_x00f2_ng_x002f_Ban">
      <xsd:simpleType>
        <xsd:restriction base="dms:Text">
          <xsd:maxLength value="255"/>
        </xsd:restriction>
      </xsd:simpleType>
    </xsd:element>
    <xsd:element name="C_x00f4_ngty" ma:index="13" nillable="true" ma:displayName="Công ty" ma:format="Dropdown" ma:internalName="C_x00f4_ngty">
      <xsd:simpleType>
        <xsd:restriction base="dms:Text">
          <xsd:maxLength value="255"/>
        </xsd:restriction>
      </xsd:simpleType>
    </xsd:element>
    <xsd:element name="M_x00e3_quytr_x00ec_nh" ma:index="14" nillable="true" ma:displayName="Mã tài liệu" ma:format="Dropdown" ma:internalName="M_x00e3_quytr_x00ec_nh">
      <xsd:simpleType>
        <xsd:restriction base="dms:Text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h_x00f2_ng_x002f_Ban xmlns="c24d2cef-24be-4b2c-9922-b8147916d1f8" xsi:nil="true"/>
    <C_x00f4_ngty xmlns="c24d2cef-24be-4b2c-9922-b8147916d1f8" xsi:nil="true"/>
    <M_x00e3_quytr_x00ec_nh xmlns="c24d2cef-24be-4b2c-9922-b8147916d1f8" xsi:nil="true"/>
  </documentManagement>
</p:properties>
</file>

<file path=customXml/itemProps1.xml><?xml version="1.0" encoding="utf-8"?>
<ds:datastoreItem xmlns:ds="http://schemas.openxmlformats.org/officeDocument/2006/customXml" ds:itemID="{B920D276-2BEF-4C4A-BD66-2E43BE40BB5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DA84FCE-22DF-42AC-8088-1077750A08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C5B1F8-F62F-4E5D-9826-B1C35BC41B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9e4dba-d00c-4a96-ae86-473f4423e906"/>
    <ds:schemaRef ds:uri="c24d2cef-24be-4b2c-9922-b8147916d1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D9FB539-940F-4F87-9FFC-AC004CA082C1}">
  <ds:schemaRefs>
    <ds:schemaRef ds:uri="http://schemas.microsoft.com/office/2006/metadata/properties"/>
    <ds:schemaRef ds:uri="http://schemas.microsoft.com/office/infopath/2007/PartnerControls"/>
    <ds:schemaRef ds:uri="c24d2cef-24be-4b2c-9922-b8147916d1f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Links>
    <vt:vector size="102" baseType="variant">
      <vt:variant>
        <vt:i4>1835067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_Toc355255891</vt:lpwstr>
      </vt:variant>
      <vt:variant>
        <vt:i4>1835067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_Toc355255890</vt:lpwstr>
      </vt:variant>
      <vt:variant>
        <vt:i4>1900603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_Toc355255889</vt:lpwstr>
      </vt:variant>
      <vt:variant>
        <vt:i4>1900603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_Toc355255888</vt:lpwstr>
      </vt:variant>
      <vt:variant>
        <vt:i4>1900603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_Toc355255887</vt:lpwstr>
      </vt:variant>
      <vt:variant>
        <vt:i4>1900603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_Toc355255886</vt:lpwstr>
      </vt:variant>
      <vt:variant>
        <vt:i4>1900603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_Toc355255885</vt:lpwstr>
      </vt:variant>
      <vt:variant>
        <vt:i4>1900603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_Toc355255884</vt:lpwstr>
      </vt:variant>
      <vt:variant>
        <vt:i4>1900603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_Toc355255883</vt:lpwstr>
      </vt:variant>
      <vt:variant>
        <vt:i4>1900603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_Toc355255882</vt:lpwstr>
      </vt:variant>
      <vt:variant>
        <vt:i4>1900603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_Toc355255881</vt:lpwstr>
      </vt:variant>
      <vt:variant>
        <vt:i4>1900603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_Toc355255880</vt:lpwstr>
      </vt:variant>
      <vt:variant>
        <vt:i4>1179707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_Toc355255879</vt:lpwstr>
      </vt:variant>
      <vt:variant>
        <vt:i4>1179707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_Toc355255878</vt:lpwstr>
      </vt:variant>
      <vt:variant>
        <vt:i4>1179707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_Toc355255877</vt:lpwstr>
      </vt:variant>
      <vt:variant>
        <vt:i4>1179707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_Toc355255876</vt:lpwstr>
      </vt:variant>
      <vt:variant>
        <vt:i4>1179707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_Toc355255875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Bảo nguyễn</cp:lastModifiedBy>
  <cp:revision>1</cp:revision>
  <cp:lastPrinted>2025-05-27T09:49:00Z</cp:lastPrinted>
  <dcterms:created xsi:type="dcterms:W3CDTF">2026-09-09T07:20:00Z</dcterms:created>
  <dcterms:modified xsi:type="dcterms:W3CDTF">2026-09-09T07:21:00Z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0x0101008CF238D64EFEB342B1EC489534043417</vt:lpwstr>
  </property>
</Properties>
</file>