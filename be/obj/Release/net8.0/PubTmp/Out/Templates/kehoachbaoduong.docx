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E46321" w14:textId="77777777" w:rsidR="00800458" w:rsidRPr="00936704" w:rsidRDefault="00800458" w:rsidP="00800458">
      <w:pPr>
        <w:tabs>
          <w:tab w:val="center" w:pos="4320"/>
          <w:tab w:val="right" w:pos="8640"/>
        </w:tabs>
        <w:suppressAutoHyphens w:val="0"/>
        <w:spacing w:before="120" w:after="120" w:line="300" w:lineRule="auto"/>
        <w:jc w:val="center"/>
        <w:rPr>
          <w:rFonts w:asciiTheme="minorHAnsi" w:hAnsiTheme="minorHAnsi" w:cstheme="minorHAnsi"/>
          <w:sz w:val="24"/>
          <w:lang w:eastAsia="vi-VN"/>
        </w:rPr>
      </w:pPr>
      <w:r w:rsidRPr="00E4076C">
        <w:rPr>
          <w:rFonts w:asciiTheme="minorHAnsi" w:hAnsiTheme="minorHAnsi" w:cstheme="minorHAnsi"/>
          <w:i/>
          <w:sz w:val="24"/>
          <w:lang w:val="vi-VN" w:eastAsia="vi-VN"/>
        </w:rPr>
        <w:t>Năm</w:t>
      </w:r>
      <w:r w:rsidRPr="00E4076C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936704" w:rsidRPr="00936704">
        <w:rPr>
          <w:rFonts w:asciiTheme="minorHAnsi" w:hAnsiTheme="minorHAnsi" w:cstheme="minorHAnsi"/>
          <w:sz w:val="24"/>
          <w:lang w:eastAsia="vi-VN"/>
        </w:rPr>
        <w:t>{{year}}</w:t>
      </w:r>
    </w:p>
    <w:tbl>
      <w:tblPr>
        <w:tblW w:w="4889" w:type="pc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94"/>
        <w:gridCol w:w="2815"/>
        <w:gridCol w:w="2737"/>
        <w:gridCol w:w="1499"/>
        <w:gridCol w:w="1366"/>
        <w:gridCol w:w="1366"/>
        <w:gridCol w:w="1366"/>
        <w:gridCol w:w="1366"/>
        <w:gridCol w:w="1366"/>
        <w:gridCol w:w="1046"/>
        <w:gridCol w:w="320"/>
        <w:gridCol w:w="1366"/>
        <w:gridCol w:w="1366"/>
        <w:gridCol w:w="1366"/>
        <w:gridCol w:w="1495"/>
        <w:gridCol w:w="1495"/>
        <w:gridCol w:w="1495"/>
        <w:gridCol w:w="1878"/>
        <w:gridCol w:w="1513"/>
      </w:tblGrid>
      <w:tr w:rsidR="00FC4A7F" w:rsidRPr="00E4076C" w14:paraId="7D0FB788" w14:textId="77777777" w:rsidTr="00FC4A7F">
        <w:trPr>
          <w:trHeight w:val="212"/>
        </w:trPr>
        <w:tc>
          <w:tcPr>
            <w:tcW w:w="23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BBED63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STT</w:t>
            </w:r>
          </w:p>
        </w:tc>
        <w:tc>
          <w:tcPr>
            <w:tcW w:w="46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8EC74E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Tên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thiết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bị</w:t>
            </w:r>
            <w:proofErr w:type="spellEnd"/>
          </w:p>
        </w:tc>
        <w:tc>
          <w:tcPr>
            <w:tcW w:w="4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80DB17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Mã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thiết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bị</w:t>
            </w:r>
            <w:proofErr w:type="spellEnd"/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6206F4" w14:textId="77777777" w:rsidR="00E05A9E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Nội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dung </w:t>
            </w:r>
          </w:p>
          <w:p w14:paraId="73B19362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hiện</w:t>
            </w:r>
            <w:proofErr w:type="spellEnd"/>
          </w:p>
        </w:tc>
        <w:tc>
          <w:tcPr>
            <w:tcW w:w="3009" w:type="pct"/>
            <w:gridSpan w:val="1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700125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Thời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gian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hiện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(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tháng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)</w:t>
            </w:r>
          </w:p>
        </w:tc>
        <w:tc>
          <w:tcPr>
            <w:tcW w:w="3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E8F409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Nơi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</w:p>
          <w:p w14:paraId="68E6C007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hiện</w:t>
            </w:r>
            <w:proofErr w:type="spellEnd"/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61C6AC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Ghi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chú</w:t>
            </w:r>
            <w:proofErr w:type="spellEnd"/>
          </w:p>
        </w:tc>
      </w:tr>
      <w:tr w:rsidR="00FC4A7F" w:rsidRPr="00E4076C" w14:paraId="36117FDA" w14:textId="77777777" w:rsidTr="00FC4A7F">
        <w:trPr>
          <w:trHeight w:val="133"/>
        </w:trPr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D0C5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F2DA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7482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5480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</w:p>
        </w:tc>
        <w:tc>
          <w:tcPr>
            <w:tcW w:w="243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291F5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</w:t>
            </w:r>
          </w:p>
        </w:tc>
        <w:tc>
          <w:tcPr>
            <w:tcW w:w="243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B64D94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2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CAFE0E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3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815060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4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F5654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5</w:t>
            </w:r>
          </w:p>
        </w:tc>
        <w:tc>
          <w:tcPr>
            <w:tcW w:w="29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3BAFBC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6</w:t>
            </w:r>
          </w:p>
        </w:tc>
        <w:tc>
          <w:tcPr>
            <w:tcW w:w="2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D18FB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7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8275AE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8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E98221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9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3217BC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10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C568ED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11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7400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12</w:t>
            </w:r>
          </w:p>
        </w:tc>
        <w:tc>
          <w:tcPr>
            <w:tcW w:w="3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8CD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784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</w:tr>
      <w:tr w:rsidR="00FC4A7F" w:rsidRPr="00E4076C" w14:paraId="03FA651F" w14:textId="77777777" w:rsidTr="00FC4A7F">
        <w:trPr>
          <w:trHeight w:val="567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9C0B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item.stt</w:t>
            </w:r>
            <w:proofErr w:type="spellEnd"/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47A2" w14:textId="77777777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proofErr w:type="gramStart"/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item.equipmentName</w:t>
            </w:r>
            <w:proofErr w:type="spellEnd"/>
            <w:proofErr w:type="gramEnd"/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F26F" w14:textId="77777777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proofErr w:type="gramStart"/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item.equipmentCode</w:t>
            </w:r>
            <w:proofErr w:type="spellEnd"/>
            <w:proofErr w:type="gramEnd"/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6B54" w14:textId="77777777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proofErr w:type="gramStart"/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item.Task</w:t>
            </w:r>
            <w:proofErr w:type="spellEnd"/>
            <w:proofErr w:type="gramEnd"/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8202" w14:textId="77777777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{{item.m1}}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C5061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{{item.m2}}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884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3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1358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4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BBAA4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5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DB5E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6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7FC4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7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543F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8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F11E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9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EC0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10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CA7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11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63616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2}}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B154" w14:textId="77777777" w:rsidR="00E4076C" w:rsidRPr="00E4076C" w:rsidRDefault="00FC4A7F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proofErr w:type="gramStart"/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item.location</w:t>
            </w:r>
            <w:proofErr w:type="spellEnd"/>
            <w:proofErr w:type="gramEnd"/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93FE" w14:textId="77777777" w:rsidR="00E4076C" w:rsidRPr="00E4076C" w:rsidRDefault="00FC4A7F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{{</w:t>
            </w:r>
            <w:proofErr w:type="spellStart"/>
            <w:proofErr w:type="gramStart"/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item.note</w:t>
            </w:r>
            <w:proofErr w:type="spellEnd"/>
            <w:proofErr w:type="gramEnd"/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</w:tr>
      <w:tr w:rsidR="00FC4A7F" w:rsidRPr="00E4076C" w14:paraId="5F868282" w14:textId="77777777" w:rsidTr="00FC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50" w:type="pct"/>
            <w:gridSpan w:val="10"/>
            <w:vAlign w:val="bottom"/>
            <w:hideMark/>
          </w:tcPr>
          <w:p w14:paraId="380614D4" w14:textId="77777777" w:rsidR="000B0EF5" w:rsidRDefault="000B0EF5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</w:p>
          <w:p w14:paraId="5C59D631" w14:textId="77777777" w:rsidR="00E4076C" w:rsidRDefault="00E4076C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phê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duyệt</w:t>
            </w:r>
            <w:proofErr w:type="spellEnd"/>
          </w:p>
          <w:p w14:paraId="7D7AF315" w14:textId="77777777" w:rsidR="005956DD" w:rsidRPr="00E4076C" w:rsidRDefault="005956DD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{{</w:t>
            </w:r>
            <w:proofErr w:type="spellStart"/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approverName</w:t>
            </w:r>
            <w:proofErr w:type="spellEnd"/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}}</w:t>
            </w:r>
          </w:p>
        </w:tc>
        <w:tc>
          <w:tcPr>
            <w:tcW w:w="2150" w:type="pct"/>
            <w:gridSpan w:val="9"/>
            <w:vAlign w:val="bottom"/>
            <w:hideMark/>
          </w:tcPr>
          <w:p w14:paraId="70CC724C" w14:textId="77777777" w:rsidR="00E4076C" w:rsidRPr="00E4076C" w:rsidRDefault="00E4076C" w:rsidP="00E4076C">
            <w:pPr>
              <w:suppressAutoHyphens w:val="0"/>
              <w:spacing w:before="240" w:after="200"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>ngày</w:t>
            </w:r>
            <w:proofErr w:type="spellEnd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{{day</w:t>
            </w:r>
            <w:proofErr w:type="gramStart"/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}}</w:t>
            </w:r>
            <w:proofErr w:type="spellStart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>tháng</w:t>
            </w:r>
            <w:proofErr w:type="spellEnd"/>
            <w:proofErr w:type="gramEnd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{{month}}</w:t>
            </w:r>
            <w:proofErr w:type="spellStart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>năm</w:t>
            </w:r>
            <w:proofErr w:type="spellEnd"/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</w:t>
            </w:r>
            <w:proofErr w:type="spellStart"/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yearNow</w:t>
            </w:r>
            <w:proofErr w:type="spellEnd"/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}}</w:t>
            </w:r>
          </w:p>
          <w:p w14:paraId="6E49CF9C" w14:textId="77777777" w:rsidR="00E4076C" w:rsidRDefault="00E4076C" w:rsidP="00E4076C">
            <w:pPr>
              <w:suppressAutoHyphens w:val="0"/>
              <w:spacing w:before="0"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</w:t>
            </w:r>
            <w:proofErr w:type="spellEnd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 </w:t>
            </w:r>
            <w:proofErr w:type="spellStart"/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lập</w:t>
            </w:r>
            <w:proofErr w:type="spellEnd"/>
          </w:p>
          <w:p w14:paraId="20AE7335" w14:textId="77777777" w:rsidR="005956DD" w:rsidRPr="00E4076C" w:rsidRDefault="005956DD" w:rsidP="00E4076C">
            <w:pPr>
              <w:suppressAutoHyphens w:val="0"/>
              <w:spacing w:before="0"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{{</w:t>
            </w:r>
            <w:proofErr w:type="spellStart"/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preparerName</w:t>
            </w:r>
            <w:proofErr w:type="spellEnd"/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}}</w:t>
            </w:r>
          </w:p>
        </w:tc>
      </w:tr>
    </w:tbl>
    <w:p w14:paraId="46498F4A" w14:textId="77777777" w:rsidR="006471E2" w:rsidRDefault="006471E2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0F0AF077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31B7ABE5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6E4A3F8A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317478AF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5C46AC9C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1E58D11D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505B035A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4E9C67EA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614B5C24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231AACA5" w14:textId="77777777" w:rsidR="00D40C55" w:rsidRPr="00044619" w:rsidRDefault="00D40C5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  <w:r w:rsidRPr="00044619">
        <w:rPr>
          <w:rFonts w:asciiTheme="majorHAnsi" w:hAnsiTheme="majorHAnsi" w:cstheme="majorHAnsi"/>
          <w:b/>
          <w:sz w:val="24"/>
        </w:rPr>
        <w:lastRenderedPageBreak/>
        <w:t>LỊCH SỬ SỬA ĐỔI</w:t>
      </w:r>
    </w:p>
    <w:tbl>
      <w:tblPr>
        <w:tblW w:w="154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8"/>
        <w:gridCol w:w="1717"/>
        <w:gridCol w:w="1861"/>
        <w:gridCol w:w="2290"/>
        <w:gridCol w:w="2432"/>
        <w:gridCol w:w="3619"/>
      </w:tblGrid>
      <w:tr w:rsidR="006471E2" w:rsidRPr="003F51BA" w14:paraId="6340ECD2" w14:textId="77777777" w:rsidTr="00F709A6">
        <w:trPr>
          <w:trHeight w:val="275"/>
          <w:jc w:val="center"/>
        </w:trPr>
        <w:tc>
          <w:tcPr>
            <w:tcW w:w="3508" w:type="dxa"/>
            <w:vMerge w:val="restart"/>
            <w:vAlign w:val="center"/>
          </w:tcPr>
          <w:p w14:paraId="515DE811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  <w:proofErr w:type="spellEnd"/>
          </w:p>
        </w:tc>
        <w:tc>
          <w:tcPr>
            <w:tcW w:w="1717" w:type="dxa"/>
            <w:vMerge w:val="restart"/>
            <w:vAlign w:val="center"/>
          </w:tcPr>
          <w:p w14:paraId="1A9CC1E0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Lần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4151" w:type="dxa"/>
            <w:gridSpan w:val="2"/>
            <w:vAlign w:val="center"/>
          </w:tcPr>
          <w:p w14:paraId="0AC65EDB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Nội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dung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2432" w:type="dxa"/>
            <w:vMerge w:val="restart"/>
            <w:vAlign w:val="center"/>
          </w:tcPr>
          <w:p w14:paraId="7731BF0A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Người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619" w:type="dxa"/>
            <w:vMerge w:val="restart"/>
            <w:vAlign w:val="center"/>
          </w:tcPr>
          <w:p w14:paraId="4A7AC769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Lý do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</w:tr>
      <w:tr w:rsidR="006471E2" w:rsidRPr="003F51BA" w14:paraId="19726934" w14:textId="77777777" w:rsidTr="00F709A6">
        <w:trPr>
          <w:trHeight w:val="319"/>
          <w:jc w:val="center"/>
        </w:trPr>
        <w:tc>
          <w:tcPr>
            <w:tcW w:w="3508" w:type="dxa"/>
            <w:vMerge/>
            <w:vAlign w:val="center"/>
          </w:tcPr>
          <w:p w14:paraId="4CCA20C9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17" w:type="dxa"/>
            <w:vMerge/>
            <w:vAlign w:val="center"/>
          </w:tcPr>
          <w:p w14:paraId="01589976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3F04008F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Vị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trí</w:t>
            </w:r>
            <w:proofErr w:type="spellEnd"/>
          </w:p>
        </w:tc>
        <w:tc>
          <w:tcPr>
            <w:tcW w:w="2290" w:type="dxa"/>
            <w:vAlign w:val="center"/>
          </w:tcPr>
          <w:p w14:paraId="17964CBD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Mô</w:t>
            </w:r>
            <w:proofErr w:type="spellEnd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tả</w:t>
            </w:r>
            <w:proofErr w:type="spellEnd"/>
          </w:p>
        </w:tc>
        <w:tc>
          <w:tcPr>
            <w:tcW w:w="2432" w:type="dxa"/>
            <w:vMerge/>
            <w:vAlign w:val="center"/>
          </w:tcPr>
          <w:p w14:paraId="7C0AA4FB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9" w:type="dxa"/>
            <w:vMerge/>
            <w:vAlign w:val="center"/>
          </w:tcPr>
          <w:p w14:paraId="3F682579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6471E2" w:rsidRPr="003F51BA" w14:paraId="3EF5A1D5" w14:textId="77777777" w:rsidTr="00F709A6">
        <w:trPr>
          <w:trHeight w:val="475"/>
          <w:jc w:val="center"/>
        </w:trPr>
        <w:tc>
          <w:tcPr>
            <w:tcW w:w="3508" w:type="dxa"/>
            <w:vAlign w:val="center"/>
          </w:tcPr>
          <w:p w14:paraId="553AA5FD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01/</w:t>
            </w:r>
            <w:r w:rsidR="006179FA">
              <w:rPr>
                <w:rFonts w:asciiTheme="minorHAnsi" w:hAnsiTheme="minorHAnsi" w:cstheme="minorHAnsi"/>
                <w:sz w:val="24"/>
              </w:rPr>
              <w:t>12</w:t>
            </w:r>
            <w:r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717" w:type="dxa"/>
            <w:vAlign w:val="center"/>
          </w:tcPr>
          <w:p w14:paraId="45FEBA4B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1861" w:type="dxa"/>
            <w:vAlign w:val="center"/>
          </w:tcPr>
          <w:p w14:paraId="583DB1DA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90" w:type="dxa"/>
            <w:vAlign w:val="center"/>
          </w:tcPr>
          <w:p w14:paraId="51DCD388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Ban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hành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lần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đầu</w:t>
            </w:r>
            <w:proofErr w:type="spellEnd"/>
          </w:p>
        </w:tc>
        <w:tc>
          <w:tcPr>
            <w:tcW w:w="2432" w:type="dxa"/>
            <w:vAlign w:val="center"/>
          </w:tcPr>
          <w:p w14:paraId="1FABF25B" w14:textId="77777777" w:rsidR="006471E2" w:rsidRPr="003F51BA" w:rsidRDefault="000F1A8B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Võ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Thị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Bão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Bão</w:t>
            </w:r>
            <w:proofErr w:type="spellEnd"/>
          </w:p>
        </w:tc>
        <w:tc>
          <w:tcPr>
            <w:tcW w:w="3619" w:type="dxa"/>
            <w:vAlign w:val="center"/>
          </w:tcPr>
          <w:p w14:paraId="227D60C1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704E3A6C" w14:textId="77777777" w:rsidR="00C00AA5" w:rsidRPr="00C00AA5" w:rsidRDefault="00C00AA5" w:rsidP="00F709A6">
      <w:pPr>
        <w:tabs>
          <w:tab w:val="left" w:pos="1605"/>
        </w:tabs>
        <w:rPr>
          <w:rFonts w:asciiTheme="majorHAnsi" w:hAnsiTheme="majorHAnsi" w:cstheme="majorHAnsi"/>
          <w:sz w:val="24"/>
        </w:rPr>
      </w:pPr>
    </w:p>
    <w:sectPr w:rsidR="00C00AA5" w:rsidRPr="00C00AA5" w:rsidSect="00565CB8">
      <w:headerReference w:type="default" r:id="rId11"/>
      <w:headerReference w:type="first" r:id="rId12"/>
      <w:footerReference w:type="first" r:id="rId13"/>
      <w:type w:val="continuous"/>
      <w:pgSz w:w="16838" w:h="11906" w:orient="landscape" w:code="9"/>
      <w:pgMar w:top="1418" w:right="567" w:bottom="567" w:left="567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28C8F" w14:textId="77777777" w:rsidR="00994DFF" w:rsidRDefault="00994DFF">
      <w:r>
        <w:separator/>
      </w:r>
    </w:p>
  </w:endnote>
  <w:endnote w:type="continuationSeparator" w:id="0">
    <w:p w14:paraId="43D56123" w14:textId="77777777" w:rsidR="00994DFF" w:rsidRDefault="0099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57A8F4DF" w14:textId="77777777">
      <w:trPr>
        <w:trHeight w:val="137"/>
        <w:jc w:val="center"/>
      </w:trPr>
      <w:tc>
        <w:tcPr>
          <w:tcW w:w="2980" w:type="dxa"/>
          <w:vAlign w:val="center"/>
        </w:tcPr>
        <w:p w14:paraId="361D0C7B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Mã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số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</w:p>
      </w:tc>
      <w:tc>
        <w:tcPr>
          <w:tcW w:w="2410" w:type="dxa"/>
          <w:vAlign w:val="center"/>
        </w:tcPr>
        <w:p w14:paraId="137493BE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>
            <w:rPr>
              <w:rFonts w:ascii="Times New Roman" w:hAnsi="Times New Roman"/>
              <w:b/>
              <w:szCs w:val="22"/>
            </w:rPr>
            <w:t>Lần</w:t>
          </w:r>
          <w:proofErr w:type="spellEnd"/>
          <w:r>
            <w:rPr>
              <w:rFonts w:ascii="Times New Roman" w:hAnsi="Times New Roman"/>
              <w:b/>
              <w:szCs w:val="22"/>
            </w:rPr>
            <w:t xml:space="preserve"> ban </w:t>
          </w:r>
          <w:proofErr w:type="spellStart"/>
          <w:r>
            <w:rPr>
              <w:rFonts w:ascii="Times New Roman" w:hAnsi="Times New Roman"/>
              <w:b/>
              <w:szCs w:val="22"/>
            </w:rPr>
            <w:t>hành</w:t>
          </w:r>
          <w:proofErr w:type="spellEnd"/>
          <w:r>
            <w:rPr>
              <w:rFonts w:ascii="Times New Roman" w:hAnsi="Times New Roman"/>
              <w:b/>
              <w:szCs w:val="22"/>
            </w:rPr>
            <w:t>: 03</w:t>
          </w:r>
        </w:p>
      </w:tc>
      <w:tc>
        <w:tcPr>
          <w:tcW w:w="2977" w:type="dxa"/>
          <w:vAlign w:val="center"/>
        </w:tcPr>
        <w:p w14:paraId="7A549751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Ngày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hiệu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lực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1A3E0094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07C6F751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616CE" w14:textId="77777777" w:rsidR="00994DFF" w:rsidRDefault="00994DFF">
      <w:r>
        <w:separator/>
      </w:r>
    </w:p>
  </w:footnote>
  <w:footnote w:type="continuationSeparator" w:id="0">
    <w:p w14:paraId="52A48EDE" w14:textId="77777777" w:rsidR="00994DFF" w:rsidRDefault="0099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8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46"/>
      <w:gridCol w:w="8929"/>
      <w:gridCol w:w="3567"/>
    </w:tblGrid>
    <w:tr w:rsidR="006179FA" w:rsidRPr="003C4483" w14:paraId="036886DE" w14:textId="77777777" w:rsidTr="008C309D">
      <w:trPr>
        <w:cantSplit/>
        <w:trHeight w:val="397"/>
        <w:jc w:val="center"/>
      </w:trPr>
      <w:tc>
        <w:tcPr>
          <w:tcW w:w="901" w:type="pct"/>
          <w:vMerge w:val="restart"/>
          <w:vAlign w:val="center"/>
        </w:tcPr>
        <w:p w14:paraId="48DEBF13" w14:textId="77777777" w:rsidR="006179FA" w:rsidRPr="003C4483" w:rsidRDefault="006179FA" w:rsidP="008A27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03308F25" wp14:editId="78F03CA1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9" w:type="pct"/>
          <w:vAlign w:val="center"/>
        </w:tcPr>
        <w:p w14:paraId="24550E3E" w14:textId="77777777" w:rsidR="006179FA" w:rsidRPr="008A27FA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60" w:after="0" w:line="276" w:lineRule="auto"/>
            <w:jc w:val="center"/>
            <w:rPr>
              <w:rFonts w:asciiTheme="majorHAnsi" w:hAnsiTheme="majorHAnsi" w:cstheme="majorHAnsi"/>
              <w:b/>
              <w:color w:val="000000"/>
              <w:sz w:val="24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BỆNH VIỆN ĐA KHOA QUỐC TẾ HOÀN MỸ THỦ ĐỨC</w:t>
          </w:r>
        </w:p>
        <w:p w14:paraId="6E101C9D" w14:textId="77777777" w:rsidR="006179FA" w:rsidRPr="003C4483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KHOA XÉT NGHIỆM</w:t>
          </w:r>
        </w:p>
      </w:tc>
      <w:tc>
        <w:tcPr>
          <w:tcW w:w="1170" w:type="pct"/>
          <w:vAlign w:val="center"/>
        </w:tcPr>
        <w:p w14:paraId="7B26A6CC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proofErr w:type="spellStart"/>
          <w:r w:rsidRPr="000F1A8B">
            <w:rPr>
              <w:rFonts w:asciiTheme="majorHAnsi" w:hAnsiTheme="majorHAnsi" w:cstheme="majorHAnsi"/>
              <w:color w:val="000000"/>
              <w:sz w:val="24"/>
            </w:rPr>
            <w:t>Mã</w:t>
          </w:r>
          <w:proofErr w:type="spellEnd"/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 </w:t>
          </w:r>
          <w:proofErr w:type="spellStart"/>
          <w:r>
            <w:rPr>
              <w:rFonts w:asciiTheme="majorHAnsi" w:hAnsiTheme="majorHAnsi" w:cstheme="majorHAnsi"/>
              <w:color w:val="000000"/>
              <w:sz w:val="24"/>
            </w:rPr>
            <w:t>tài</w:t>
          </w:r>
          <w:proofErr w:type="spellEnd"/>
          <w:r>
            <w:rPr>
              <w:rFonts w:asciiTheme="majorHAnsi" w:hAnsiTheme="majorHAnsi" w:cstheme="majorHAnsi"/>
              <w:color w:val="000000"/>
              <w:sz w:val="24"/>
            </w:rPr>
            <w:t xml:space="preserve"> </w:t>
          </w:r>
          <w:proofErr w:type="spellStart"/>
          <w:r>
            <w:rPr>
              <w:rFonts w:asciiTheme="majorHAnsi" w:hAnsiTheme="majorHAnsi" w:cstheme="majorHAnsi"/>
              <w:color w:val="000000"/>
              <w:sz w:val="24"/>
            </w:rPr>
            <w:t>liệu</w:t>
          </w:r>
          <w:proofErr w:type="spellEnd"/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: </w:t>
          </w:r>
        </w:p>
        <w:p w14:paraId="14D9D261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>HMTD-LAB-SOP-0006.F05</w:t>
          </w:r>
        </w:p>
      </w:tc>
    </w:tr>
    <w:tr w:rsidR="006179FA" w:rsidRPr="003C4483" w14:paraId="603D963C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5C0AABE4" w14:textId="77777777" w:rsidR="006179FA" w:rsidRPr="003C4483" w:rsidRDefault="006179FA" w:rsidP="002735D1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 w:val="restart"/>
          <w:vAlign w:val="center"/>
        </w:tcPr>
        <w:p w14:paraId="20714157" w14:textId="77777777" w:rsidR="006179FA" w:rsidRPr="008A27FA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KẾ HOẠCH</w:t>
          </w:r>
        </w:p>
        <w:p w14:paraId="33E47595" w14:textId="77777777" w:rsidR="006179FA" w:rsidRPr="00E564AD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color w:val="000000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HIỆU CHUẨN, BẢO TRÌ, BẢO DƯỠNG THIẾT BỊ</w:t>
          </w:r>
        </w:p>
      </w:tc>
      <w:tc>
        <w:tcPr>
          <w:tcW w:w="1170" w:type="pct"/>
          <w:vAlign w:val="center"/>
        </w:tcPr>
        <w:p w14:paraId="5E7F99D6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proofErr w:type="spellStart"/>
          <w:r w:rsidRPr="000F1A8B">
            <w:rPr>
              <w:rFonts w:asciiTheme="majorHAnsi" w:hAnsiTheme="majorHAnsi" w:cstheme="majorHAnsi"/>
              <w:color w:val="000000"/>
              <w:sz w:val="24"/>
            </w:rPr>
            <w:t>Lần</w:t>
          </w:r>
          <w:proofErr w:type="spellEnd"/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 </w:t>
          </w:r>
          <w:proofErr w:type="spellStart"/>
          <w:r w:rsidRPr="000F1A8B">
            <w:rPr>
              <w:rFonts w:asciiTheme="majorHAnsi" w:hAnsiTheme="majorHAnsi" w:cstheme="majorHAnsi"/>
              <w:color w:val="000000"/>
              <w:sz w:val="24"/>
            </w:rPr>
            <w:t>soát</w:t>
          </w:r>
          <w:proofErr w:type="spellEnd"/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 </w:t>
          </w:r>
          <w:proofErr w:type="spellStart"/>
          <w:r w:rsidRPr="000F1A8B">
            <w:rPr>
              <w:rFonts w:asciiTheme="majorHAnsi" w:hAnsiTheme="majorHAnsi" w:cstheme="majorHAnsi"/>
              <w:color w:val="000000"/>
              <w:sz w:val="24"/>
            </w:rPr>
            <w:t>xét</w:t>
          </w:r>
          <w:proofErr w:type="spellEnd"/>
          <w:r w:rsidRPr="000F1A8B">
            <w:rPr>
              <w:rFonts w:asciiTheme="majorHAnsi" w:hAnsiTheme="majorHAnsi" w:cstheme="majorHAnsi"/>
              <w:color w:val="000000"/>
              <w:sz w:val="24"/>
            </w:rPr>
            <w:t>: 01</w:t>
          </w:r>
        </w:p>
      </w:tc>
    </w:tr>
    <w:tr w:rsidR="006179FA" w:rsidRPr="003C4483" w14:paraId="41F95CFB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35B9606D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23B50D44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73CAB11B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Hiệu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lực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>: 01/12/2025</w:t>
          </w:r>
        </w:p>
      </w:tc>
    </w:tr>
    <w:tr w:rsidR="006179FA" w:rsidRPr="003C4483" w14:paraId="18E2C5B5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1670F2E9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06239370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1DDBEB68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Số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trang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EC76AD3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1E9AE857" w14:textId="77777777">
      <w:trPr>
        <w:trHeight w:val="696"/>
        <w:jc w:val="center"/>
      </w:trPr>
      <w:tc>
        <w:tcPr>
          <w:tcW w:w="2286" w:type="dxa"/>
          <w:vAlign w:val="center"/>
        </w:tcPr>
        <w:p w14:paraId="3C9B3494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293CDA99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37D01365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485"/>
    <w:rsid w:val="00075F84"/>
    <w:rsid w:val="000760C9"/>
    <w:rsid w:val="0007651C"/>
    <w:rsid w:val="00080236"/>
    <w:rsid w:val="00080E3E"/>
    <w:rsid w:val="00081371"/>
    <w:rsid w:val="00082749"/>
    <w:rsid w:val="00084DC7"/>
    <w:rsid w:val="000859CE"/>
    <w:rsid w:val="000868C1"/>
    <w:rsid w:val="00090DA0"/>
    <w:rsid w:val="000974FA"/>
    <w:rsid w:val="000A2261"/>
    <w:rsid w:val="000A2BF7"/>
    <w:rsid w:val="000A2C91"/>
    <w:rsid w:val="000A54EE"/>
    <w:rsid w:val="000A60FD"/>
    <w:rsid w:val="000A6A59"/>
    <w:rsid w:val="000B04F6"/>
    <w:rsid w:val="000B0511"/>
    <w:rsid w:val="000B0EF5"/>
    <w:rsid w:val="000B2391"/>
    <w:rsid w:val="000B2772"/>
    <w:rsid w:val="000B3806"/>
    <w:rsid w:val="000B3A24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A8B"/>
    <w:rsid w:val="000F1C56"/>
    <w:rsid w:val="000F205F"/>
    <w:rsid w:val="000F3298"/>
    <w:rsid w:val="000F6921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53CB"/>
    <w:rsid w:val="00135688"/>
    <w:rsid w:val="00143A78"/>
    <w:rsid w:val="00143AFF"/>
    <w:rsid w:val="00147C61"/>
    <w:rsid w:val="0015146A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70BAA"/>
    <w:rsid w:val="00174ECC"/>
    <w:rsid w:val="00175153"/>
    <w:rsid w:val="001757D2"/>
    <w:rsid w:val="00175D31"/>
    <w:rsid w:val="00182436"/>
    <w:rsid w:val="00184688"/>
    <w:rsid w:val="00186B78"/>
    <w:rsid w:val="00186E03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3ED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D7D88"/>
    <w:rsid w:val="001E15FD"/>
    <w:rsid w:val="001E4456"/>
    <w:rsid w:val="001E46B5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5D1"/>
    <w:rsid w:val="00273F50"/>
    <w:rsid w:val="00280277"/>
    <w:rsid w:val="002802DC"/>
    <w:rsid w:val="002804F2"/>
    <w:rsid w:val="00281BBE"/>
    <w:rsid w:val="00283E71"/>
    <w:rsid w:val="00285119"/>
    <w:rsid w:val="00286B35"/>
    <w:rsid w:val="00291880"/>
    <w:rsid w:val="00291DF4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62CC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5289"/>
    <w:rsid w:val="00315497"/>
    <w:rsid w:val="0032163D"/>
    <w:rsid w:val="00321AEE"/>
    <w:rsid w:val="00321CBE"/>
    <w:rsid w:val="00325E01"/>
    <w:rsid w:val="00327AD9"/>
    <w:rsid w:val="00331400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608D6"/>
    <w:rsid w:val="00362613"/>
    <w:rsid w:val="003627EB"/>
    <w:rsid w:val="0036374A"/>
    <w:rsid w:val="00363FE6"/>
    <w:rsid w:val="003653F0"/>
    <w:rsid w:val="00366FAE"/>
    <w:rsid w:val="0037052D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5242"/>
    <w:rsid w:val="003856D1"/>
    <w:rsid w:val="00386472"/>
    <w:rsid w:val="00386A91"/>
    <w:rsid w:val="00392CEC"/>
    <w:rsid w:val="00393F57"/>
    <w:rsid w:val="003954F3"/>
    <w:rsid w:val="0039659F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9BC"/>
    <w:rsid w:val="003E03B3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24CC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4287"/>
    <w:rsid w:val="004248BD"/>
    <w:rsid w:val="00425D4D"/>
    <w:rsid w:val="00426302"/>
    <w:rsid w:val="0042645A"/>
    <w:rsid w:val="0042756A"/>
    <w:rsid w:val="00427A9C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57C05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BBF"/>
    <w:rsid w:val="004C2876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3C3E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4510"/>
    <w:rsid w:val="005348D5"/>
    <w:rsid w:val="00535D5F"/>
    <w:rsid w:val="00536929"/>
    <w:rsid w:val="00536992"/>
    <w:rsid w:val="00537879"/>
    <w:rsid w:val="00541318"/>
    <w:rsid w:val="00542968"/>
    <w:rsid w:val="00544AAA"/>
    <w:rsid w:val="0054541F"/>
    <w:rsid w:val="0054707C"/>
    <w:rsid w:val="00547807"/>
    <w:rsid w:val="00550EB0"/>
    <w:rsid w:val="00552076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560E"/>
    <w:rsid w:val="00565B20"/>
    <w:rsid w:val="00565CB8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6DD"/>
    <w:rsid w:val="0059591F"/>
    <w:rsid w:val="0059602B"/>
    <w:rsid w:val="005972DB"/>
    <w:rsid w:val="00597696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C5EDF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E7994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1217"/>
    <w:rsid w:val="006152FD"/>
    <w:rsid w:val="00615441"/>
    <w:rsid w:val="006179FA"/>
    <w:rsid w:val="00617E29"/>
    <w:rsid w:val="006223D1"/>
    <w:rsid w:val="006227C1"/>
    <w:rsid w:val="00623C63"/>
    <w:rsid w:val="006254E7"/>
    <w:rsid w:val="0063037C"/>
    <w:rsid w:val="00631664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1E2"/>
    <w:rsid w:val="006476AC"/>
    <w:rsid w:val="00651034"/>
    <w:rsid w:val="00651519"/>
    <w:rsid w:val="006529BC"/>
    <w:rsid w:val="00653D93"/>
    <w:rsid w:val="0065571F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541D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3DAF"/>
    <w:rsid w:val="006D4458"/>
    <w:rsid w:val="006D48AA"/>
    <w:rsid w:val="006D64EF"/>
    <w:rsid w:val="006E0371"/>
    <w:rsid w:val="006E1106"/>
    <w:rsid w:val="006E41C0"/>
    <w:rsid w:val="006E6A02"/>
    <w:rsid w:val="006E6E92"/>
    <w:rsid w:val="006E7A36"/>
    <w:rsid w:val="006F1D2C"/>
    <w:rsid w:val="006F4F13"/>
    <w:rsid w:val="006F7607"/>
    <w:rsid w:val="007021E9"/>
    <w:rsid w:val="007030BE"/>
    <w:rsid w:val="00703157"/>
    <w:rsid w:val="00704683"/>
    <w:rsid w:val="0070561C"/>
    <w:rsid w:val="00707D93"/>
    <w:rsid w:val="00707FA8"/>
    <w:rsid w:val="00713DD6"/>
    <w:rsid w:val="00715BAC"/>
    <w:rsid w:val="00722B78"/>
    <w:rsid w:val="00724A41"/>
    <w:rsid w:val="00727C3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290"/>
    <w:rsid w:val="0075374B"/>
    <w:rsid w:val="007538E2"/>
    <w:rsid w:val="00755198"/>
    <w:rsid w:val="007569DC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4E7"/>
    <w:rsid w:val="00776CBA"/>
    <w:rsid w:val="00782E0A"/>
    <w:rsid w:val="00784DE0"/>
    <w:rsid w:val="00784E88"/>
    <w:rsid w:val="007874A3"/>
    <w:rsid w:val="00792C0E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4797"/>
    <w:rsid w:val="007A70F5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5436"/>
    <w:rsid w:val="007F6310"/>
    <w:rsid w:val="00800458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5DDE"/>
    <w:rsid w:val="00897B84"/>
    <w:rsid w:val="008A1982"/>
    <w:rsid w:val="008A27FA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309D"/>
    <w:rsid w:val="008C4132"/>
    <w:rsid w:val="008C6D61"/>
    <w:rsid w:val="008C735C"/>
    <w:rsid w:val="008D22B1"/>
    <w:rsid w:val="008D32D0"/>
    <w:rsid w:val="008D43B6"/>
    <w:rsid w:val="008D6041"/>
    <w:rsid w:val="008D7556"/>
    <w:rsid w:val="008E0E0C"/>
    <w:rsid w:val="008E2AA2"/>
    <w:rsid w:val="008E3601"/>
    <w:rsid w:val="008E4E1F"/>
    <w:rsid w:val="008E7D65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6704"/>
    <w:rsid w:val="00937D75"/>
    <w:rsid w:val="009405F7"/>
    <w:rsid w:val="009414E0"/>
    <w:rsid w:val="00941AEB"/>
    <w:rsid w:val="009420B1"/>
    <w:rsid w:val="009424AC"/>
    <w:rsid w:val="009435F2"/>
    <w:rsid w:val="00944ACE"/>
    <w:rsid w:val="00944C6C"/>
    <w:rsid w:val="00946572"/>
    <w:rsid w:val="0094701E"/>
    <w:rsid w:val="009474D8"/>
    <w:rsid w:val="00947D2A"/>
    <w:rsid w:val="009506F3"/>
    <w:rsid w:val="00950B10"/>
    <w:rsid w:val="009519A5"/>
    <w:rsid w:val="009530A5"/>
    <w:rsid w:val="00953A57"/>
    <w:rsid w:val="0095666D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E14"/>
    <w:rsid w:val="00975FB7"/>
    <w:rsid w:val="0097698F"/>
    <w:rsid w:val="009769BF"/>
    <w:rsid w:val="00976D12"/>
    <w:rsid w:val="00981105"/>
    <w:rsid w:val="00982768"/>
    <w:rsid w:val="00984102"/>
    <w:rsid w:val="009853EF"/>
    <w:rsid w:val="0099027C"/>
    <w:rsid w:val="009922EB"/>
    <w:rsid w:val="00993502"/>
    <w:rsid w:val="00994DFF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C00FB"/>
    <w:rsid w:val="009C0107"/>
    <w:rsid w:val="009C01E9"/>
    <w:rsid w:val="009C2D2B"/>
    <w:rsid w:val="009C4316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1142"/>
    <w:rsid w:val="00A06557"/>
    <w:rsid w:val="00A0681D"/>
    <w:rsid w:val="00A113B6"/>
    <w:rsid w:val="00A11B43"/>
    <w:rsid w:val="00A11D28"/>
    <w:rsid w:val="00A12999"/>
    <w:rsid w:val="00A136E3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48A3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B2B"/>
    <w:rsid w:val="00A45220"/>
    <w:rsid w:val="00A46D11"/>
    <w:rsid w:val="00A52A14"/>
    <w:rsid w:val="00A52A27"/>
    <w:rsid w:val="00A53BF8"/>
    <w:rsid w:val="00A60B2E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730"/>
    <w:rsid w:val="00A83C44"/>
    <w:rsid w:val="00A85457"/>
    <w:rsid w:val="00A8656C"/>
    <w:rsid w:val="00A86F9D"/>
    <w:rsid w:val="00A90353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471A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331E"/>
    <w:rsid w:val="00B13383"/>
    <w:rsid w:val="00B1660B"/>
    <w:rsid w:val="00B20CB6"/>
    <w:rsid w:val="00B265E2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008D"/>
    <w:rsid w:val="00B511B8"/>
    <w:rsid w:val="00B52F8D"/>
    <w:rsid w:val="00B530B0"/>
    <w:rsid w:val="00B535DC"/>
    <w:rsid w:val="00B54808"/>
    <w:rsid w:val="00B54FF8"/>
    <w:rsid w:val="00B557DD"/>
    <w:rsid w:val="00B57871"/>
    <w:rsid w:val="00B5796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3C6C"/>
    <w:rsid w:val="00B749C7"/>
    <w:rsid w:val="00B75101"/>
    <w:rsid w:val="00B76117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636A"/>
    <w:rsid w:val="00BB6D39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5B22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331C"/>
    <w:rsid w:val="00C636C3"/>
    <w:rsid w:val="00C63785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77EF5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B7583"/>
    <w:rsid w:val="00CC0136"/>
    <w:rsid w:val="00CC0D23"/>
    <w:rsid w:val="00CC1968"/>
    <w:rsid w:val="00CC24FA"/>
    <w:rsid w:val="00CC2697"/>
    <w:rsid w:val="00CC293C"/>
    <w:rsid w:val="00CC3961"/>
    <w:rsid w:val="00CC458E"/>
    <w:rsid w:val="00CC637E"/>
    <w:rsid w:val="00CC695D"/>
    <w:rsid w:val="00CD0DD1"/>
    <w:rsid w:val="00CD2634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165"/>
    <w:rsid w:val="00CF4512"/>
    <w:rsid w:val="00CF5078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843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53A3"/>
    <w:rsid w:val="00D46DA7"/>
    <w:rsid w:val="00D54359"/>
    <w:rsid w:val="00D55DC3"/>
    <w:rsid w:val="00D571BB"/>
    <w:rsid w:val="00D6163B"/>
    <w:rsid w:val="00D62045"/>
    <w:rsid w:val="00D62F60"/>
    <w:rsid w:val="00D65A44"/>
    <w:rsid w:val="00D67A62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1554"/>
    <w:rsid w:val="00DB2526"/>
    <w:rsid w:val="00DB2762"/>
    <w:rsid w:val="00DB27F8"/>
    <w:rsid w:val="00DB3953"/>
    <w:rsid w:val="00DB4C59"/>
    <w:rsid w:val="00DB69B7"/>
    <w:rsid w:val="00DB744B"/>
    <w:rsid w:val="00DC193A"/>
    <w:rsid w:val="00DC4A7C"/>
    <w:rsid w:val="00DC4AE3"/>
    <w:rsid w:val="00DC6AB3"/>
    <w:rsid w:val="00DD0FBE"/>
    <w:rsid w:val="00DD3032"/>
    <w:rsid w:val="00DD37E5"/>
    <w:rsid w:val="00DD4F75"/>
    <w:rsid w:val="00DD5E31"/>
    <w:rsid w:val="00DD68DD"/>
    <w:rsid w:val="00DD709F"/>
    <w:rsid w:val="00DD75CC"/>
    <w:rsid w:val="00DE014E"/>
    <w:rsid w:val="00DE1230"/>
    <w:rsid w:val="00DE1F94"/>
    <w:rsid w:val="00DE4B91"/>
    <w:rsid w:val="00DE5BF9"/>
    <w:rsid w:val="00DE7462"/>
    <w:rsid w:val="00DF2A3B"/>
    <w:rsid w:val="00DF33C5"/>
    <w:rsid w:val="00DF5B7B"/>
    <w:rsid w:val="00DF6322"/>
    <w:rsid w:val="00DF6F67"/>
    <w:rsid w:val="00DF6FE2"/>
    <w:rsid w:val="00E039C0"/>
    <w:rsid w:val="00E05A9E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726F"/>
    <w:rsid w:val="00E30A50"/>
    <w:rsid w:val="00E30A65"/>
    <w:rsid w:val="00E33760"/>
    <w:rsid w:val="00E35F81"/>
    <w:rsid w:val="00E37763"/>
    <w:rsid w:val="00E40439"/>
    <w:rsid w:val="00E40720"/>
    <w:rsid w:val="00E4076C"/>
    <w:rsid w:val="00E4407A"/>
    <w:rsid w:val="00E447DE"/>
    <w:rsid w:val="00E45AC3"/>
    <w:rsid w:val="00E463EA"/>
    <w:rsid w:val="00E46FE1"/>
    <w:rsid w:val="00E50455"/>
    <w:rsid w:val="00E5073E"/>
    <w:rsid w:val="00E55DD2"/>
    <w:rsid w:val="00E564AD"/>
    <w:rsid w:val="00E567EC"/>
    <w:rsid w:val="00E57227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3DE"/>
    <w:rsid w:val="00E75C0A"/>
    <w:rsid w:val="00E75FA0"/>
    <w:rsid w:val="00E76D3F"/>
    <w:rsid w:val="00E77E9E"/>
    <w:rsid w:val="00E81057"/>
    <w:rsid w:val="00E82228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3CC8"/>
    <w:rsid w:val="00EC53D9"/>
    <w:rsid w:val="00EC59DE"/>
    <w:rsid w:val="00EC6EEA"/>
    <w:rsid w:val="00ED02A3"/>
    <w:rsid w:val="00ED16EC"/>
    <w:rsid w:val="00ED2028"/>
    <w:rsid w:val="00ED2931"/>
    <w:rsid w:val="00ED2EA8"/>
    <w:rsid w:val="00ED6D9C"/>
    <w:rsid w:val="00EE0C37"/>
    <w:rsid w:val="00EE4075"/>
    <w:rsid w:val="00EE7FAF"/>
    <w:rsid w:val="00EF2B26"/>
    <w:rsid w:val="00EF2ECA"/>
    <w:rsid w:val="00EF37DE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547D"/>
    <w:rsid w:val="00F464C9"/>
    <w:rsid w:val="00F46B8C"/>
    <w:rsid w:val="00F46CCA"/>
    <w:rsid w:val="00F47EA5"/>
    <w:rsid w:val="00F511FE"/>
    <w:rsid w:val="00F513C5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09A6"/>
    <w:rsid w:val="00F7135B"/>
    <w:rsid w:val="00F73206"/>
    <w:rsid w:val="00F74A0C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4EE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4A7F"/>
    <w:rsid w:val="00FC5D47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0DF07AC2"/>
  <w15:docId w15:val="{0D70EA9B-4ECB-4DB5-BFF3-38788E33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customXml/itemProps4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Bảo nguyễn</cp:lastModifiedBy>
  <cp:revision>3</cp:revision>
  <cp:lastPrinted>2026-07-01T04:07:00Z</cp:lastPrinted>
  <dcterms:created xsi:type="dcterms:W3CDTF">2026-09-09T03:06:00Z</dcterms:created>
  <dcterms:modified xsi:type="dcterms:W3CDTF">2026-09-10T08:11:00Z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